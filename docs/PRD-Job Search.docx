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FD4E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Product Requirements Document — Job Search Agent App</w:t>
      </w:r>
    </w:p>
    <w:p w14:paraId="3903659D" w14:textId="77777777" w:rsidR="005023C1" w:rsidRPr="005023C1" w:rsidRDefault="005023C1" w:rsidP="005023C1">
      <w:r w:rsidRPr="005023C1">
        <w:rPr>
          <w:b/>
          <w:bCs/>
        </w:rPr>
        <w:t>Status:</w:t>
      </w:r>
      <w:r w:rsidRPr="005023C1">
        <w:t xml:space="preserve"> Draft v1.0 (product definition) </w:t>
      </w:r>
      <w:r w:rsidRPr="005023C1">
        <w:rPr>
          <w:b/>
          <w:bCs/>
        </w:rPr>
        <w:t>Owner:</w:t>
      </w:r>
      <w:r w:rsidRPr="005023C1">
        <w:t xml:space="preserve"> Product (builder / primary user) </w:t>
      </w:r>
      <w:r w:rsidRPr="005023C1">
        <w:rPr>
          <w:b/>
          <w:bCs/>
        </w:rPr>
        <w:t>Next document:</w:t>
      </w:r>
      <w:r w:rsidRPr="005023C1">
        <w:t xml:space="preserve"> Claude Code build spec (derived from this PRD)</w:t>
      </w:r>
    </w:p>
    <w:p w14:paraId="525E0E6D" w14:textId="77777777" w:rsidR="005023C1" w:rsidRPr="005023C1" w:rsidRDefault="005023C1" w:rsidP="005023C1">
      <w:r w:rsidRPr="005023C1">
        <w:rPr>
          <w:b/>
          <w:bCs/>
        </w:rPr>
        <w:t>How to read this doc.</w:t>
      </w:r>
      <w:r w:rsidRPr="005023C1">
        <w:t xml:space="preserve"> This is the </w:t>
      </w:r>
      <w:r w:rsidRPr="005023C1">
        <w:rPr>
          <w:i/>
          <w:iCs/>
        </w:rPr>
        <w:t>product</w:t>
      </w:r>
      <w:r w:rsidRPr="005023C1">
        <w:t xml:space="preserve"> document — it defines what the app does and why, not how it's coded. Sections are tagged where useful: </w:t>
      </w:r>
      <w:r w:rsidRPr="005023C1">
        <w:rPr>
          <w:b/>
          <w:bCs/>
        </w:rPr>
        <w:t>[V1] / [V2] / [V3]</w:t>
      </w:r>
      <w:r w:rsidRPr="005023C1">
        <w:t xml:space="preserve"> mark which release a requirement belongs to, and the </w:t>
      </w:r>
      <w:r w:rsidRPr="005023C1">
        <w:rPr>
          <w:b/>
          <w:bCs/>
        </w:rPr>
        <w:t>Definition of Done</w:t>
      </w:r>
      <w:r w:rsidRPr="005023C1">
        <w:t xml:space="preserve"> lists the binary acceptance checks. A companion build spec for Claude Code will be derived from this once it's approved.</w:t>
      </w:r>
    </w:p>
    <w:p w14:paraId="7D5C55FE" w14:textId="77777777" w:rsidR="005023C1" w:rsidRPr="005023C1" w:rsidRDefault="005023C1" w:rsidP="005023C1">
      <w:r w:rsidRPr="005023C1">
        <w:pict w14:anchorId="1D02189A">
          <v:rect id="_x0000_i1085" style="width:0;height:1.5pt" o:hralign="center" o:hrstd="t" o:hr="t" fillcolor="#a0a0a0" stroked="f"/>
        </w:pict>
      </w:r>
    </w:p>
    <w:p w14:paraId="5A5BEEC7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1. Overview</w:t>
      </w:r>
    </w:p>
    <w:p w14:paraId="13E42BBA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1.1 Problem &amp; Use Case</w:t>
      </w:r>
    </w:p>
    <w:p w14:paraId="336E3379" w14:textId="77777777" w:rsidR="005023C1" w:rsidRPr="005023C1" w:rsidRDefault="005023C1" w:rsidP="005023C1">
      <w:r w:rsidRPr="005023C1">
        <w:t>As a person seeking a new job, I want a tool that searches the internet for me, so I can find more targeted roles faster — including the ones that never get posted to the big boards.</w:t>
      </w:r>
    </w:p>
    <w:p w14:paraId="25B96593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1.2 Product Thesis (the differentiator)</w:t>
      </w:r>
    </w:p>
    <w:p w14:paraId="547A9038" w14:textId="77777777" w:rsidR="005023C1" w:rsidRPr="005023C1" w:rsidRDefault="005023C1" w:rsidP="005023C1">
      <w:r w:rsidRPr="005023C1">
        <w:t xml:space="preserve">Anyone can filter the listings already on a job board. This app's value is that it goes </w:t>
      </w:r>
      <w:r w:rsidRPr="005023C1">
        <w:rPr>
          <w:b/>
          <w:bCs/>
        </w:rPr>
        <w:t>hunting for the employers you'd never think to search for yourself.</w:t>
      </w:r>
    </w:p>
    <w:p w14:paraId="7CFB89AF" w14:textId="77777777" w:rsidR="005023C1" w:rsidRPr="005023C1" w:rsidRDefault="005023C1" w:rsidP="005023C1">
      <w:r w:rsidRPr="005023C1">
        <w:rPr>
          <w:i/>
          <w:iCs/>
        </w:rPr>
        <w:t>Home Depot is easy. The small-but-growing regional company is not. The app's job is to find the ones you didn't know to look for.</w:t>
      </w:r>
    </w:p>
    <w:p w14:paraId="58DDFA81" w14:textId="77777777" w:rsidR="005023C1" w:rsidRPr="005023C1" w:rsidRDefault="005023C1" w:rsidP="005023C1">
      <w:r w:rsidRPr="005023C1">
        <w:t xml:space="preserve">The system reasons about </w:t>
      </w:r>
      <w:r w:rsidRPr="005023C1">
        <w:rPr>
          <w:i/>
          <w:iCs/>
        </w:rPr>
        <w:t>who</w:t>
      </w:r>
      <w:r w:rsidRPr="005023C1">
        <w:t xml:space="preserve"> the relevant employers and vendors are for a user's industry, then goes and looks at them directly — not just job boards, but vendors, consultancies, and companies with in-house teams, including smaller and regional ones.</w:t>
      </w:r>
    </w:p>
    <w:p w14:paraId="56E0117C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1.3 Goals</w:t>
      </w:r>
    </w:p>
    <w:p w14:paraId="6D0BAE17" w14:textId="77777777" w:rsidR="005023C1" w:rsidRPr="005023C1" w:rsidRDefault="005023C1" w:rsidP="005023C1">
      <w:pPr>
        <w:numPr>
          <w:ilvl w:val="0"/>
          <w:numId w:val="24"/>
        </w:numPr>
      </w:pPr>
      <w:r w:rsidRPr="005023C1">
        <w:t>Surface targeted, relevant roles faster than manual searching.</w:t>
      </w:r>
    </w:p>
    <w:p w14:paraId="7422A5B5" w14:textId="77777777" w:rsidR="005023C1" w:rsidRPr="005023C1" w:rsidRDefault="005023C1" w:rsidP="005023C1">
      <w:pPr>
        <w:numPr>
          <w:ilvl w:val="0"/>
          <w:numId w:val="24"/>
        </w:numPr>
      </w:pPr>
      <w:r w:rsidRPr="005023C1">
        <w:t>Reach beyond the major boards to find hidden and hard-to-discover openings.</w:t>
      </w:r>
    </w:p>
    <w:p w14:paraId="703C0C9C" w14:textId="77777777" w:rsidR="005023C1" w:rsidRPr="005023C1" w:rsidRDefault="005023C1" w:rsidP="005023C1">
      <w:pPr>
        <w:numPr>
          <w:ilvl w:val="0"/>
          <w:numId w:val="24"/>
        </w:numPr>
      </w:pPr>
      <w:r w:rsidRPr="005023C1">
        <w:t>Let the user save their search once and rerun it without re-entering everything.</w:t>
      </w:r>
    </w:p>
    <w:p w14:paraId="4ABCA040" w14:textId="77777777" w:rsidR="005023C1" w:rsidRPr="005023C1" w:rsidRDefault="005023C1" w:rsidP="005023C1">
      <w:pPr>
        <w:numPr>
          <w:ilvl w:val="0"/>
          <w:numId w:val="24"/>
        </w:numPr>
      </w:pPr>
      <w:r w:rsidRPr="005023C1">
        <w:t xml:space="preserve">Be a </w:t>
      </w:r>
      <w:r w:rsidRPr="005023C1">
        <w:rPr>
          <w:b/>
          <w:bCs/>
        </w:rPr>
        <w:t>deployed, shareable web app</w:t>
      </w:r>
      <w:r w:rsidRPr="005023C1">
        <w:t xml:space="preserve"> that others can use via a public link.</w:t>
      </w:r>
    </w:p>
    <w:p w14:paraId="415CA086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 xml:space="preserve">1.4 </w:t>
      </w:r>
      <w:proofErr w:type="gramStart"/>
      <w:r w:rsidRPr="005023C1">
        <w:rPr>
          <w:b/>
          <w:bCs/>
        </w:rPr>
        <w:t>Non-Goals</w:t>
      </w:r>
      <w:proofErr w:type="gramEnd"/>
      <w:r w:rsidRPr="005023C1">
        <w:rPr>
          <w:b/>
          <w:bCs/>
        </w:rPr>
        <w:t xml:space="preserve"> (V1)</w:t>
      </w:r>
    </w:p>
    <w:p w14:paraId="19871664" w14:textId="77777777" w:rsidR="005023C1" w:rsidRPr="005023C1" w:rsidRDefault="005023C1" w:rsidP="005023C1">
      <w:pPr>
        <w:numPr>
          <w:ilvl w:val="0"/>
          <w:numId w:val="25"/>
        </w:numPr>
      </w:pPr>
      <w:r w:rsidRPr="005023C1">
        <w:t>No scheduled / unattended runs (that's V2).</w:t>
      </w:r>
    </w:p>
    <w:p w14:paraId="6E72A868" w14:textId="77777777" w:rsidR="005023C1" w:rsidRPr="005023C1" w:rsidRDefault="005023C1" w:rsidP="005023C1">
      <w:pPr>
        <w:numPr>
          <w:ilvl w:val="0"/>
          <w:numId w:val="25"/>
        </w:numPr>
      </w:pPr>
      <w:r w:rsidRPr="005023C1">
        <w:t>No resume-based matching (that's V3).</w:t>
      </w:r>
    </w:p>
    <w:p w14:paraId="3FB392D2" w14:textId="77777777" w:rsidR="005023C1" w:rsidRPr="005023C1" w:rsidRDefault="005023C1" w:rsidP="005023C1">
      <w:pPr>
        <w:numPr>
          <w:ilvl w:val="0"/>
          <w:numId w:val="25"/>
        </w:numPr>
      </w:pPr>
      <w:r w:rsidRPr="005023C1">
        <w:t>No monetization. Money is an explicit non-goal for V1 — but the design must not foreclose it (see §7.1).</w:t>
      </w:r>
    </w:p>
    <w:p w14:paraId="671451A3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1.5 Success Metrics (KPIs)</w:t>
      </w:r>
    </w:p>
    <w:p w14:paraId="118CC1C5" w14:textId="77777777" w:rsidR="005023C1" w:rsidRPr="005023C1" w:rsidRDefault="005023C1" w:rsidP="005023C1">
      <w:r w:rsidRPr="005023C1">
        <w:t xml:space="preserve">KPIs measure </w:t>
      </w:r>
      <w:r w:rsidRPr="005023C1">
        <w:rPr>
          <w:i/>
          <w:iCs/>
        </w:rPr>
        <w:t>did it work in the world</w:t>
      </w:r>
      <w:r w:rsidRPr="005023C1">
        <w:t>, over time — distinct from the binary build checks in the Definition of Done (§4.8).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3051"/>
        <w:gridCol w:w="4773"/>
      </w:tblGrid>
      <w:tr w:rsidR="005023C1" w:rsidRPr="005023C1" w14:paraId="265EE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25717" w14:textId="77777777" w:rsidR="005023C1" w:rsidRPr="005023C1" w:rsidRDefault="005023C1" w:rsidP="005023C1">
            <w:pPr>
              <w:rPr>
                <w:b/>
                <w:bCs/>
              </w:rPr>
            </w:pPr>
            <w:r w:rsidRPr="005023C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03F3DB" w14:textId="77777777" w:rsidR="005023C1" w:rsidRPr="005023C1" w:rsidRDefault="005023C1" w:rsidP="005023C1">
            <w:pPr>
              <w:rPr>
                <w:b/>
                <w:bCs/>
              </w:rPr>
            </w:pPr>
            <w:r w:rsidRPr="005023C1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05AF04FC" w14:textId="77777777" w:rsidR="005023C1" w:rsidRPr="005023C1" w:rsidRDefault="005023C1" w:rsidP="005023C1">
            <w:pPr>
              <w:rPr>
                <w:b/>
                <w:bCs/>
              </w:rPr>
            </w:pPr>
            <w:r w:rsidRPr="005023C1">
              <w:rPr>
                <w:b/>
                <w:bCs/>
              </w:rPr>
              <w:t>Why it matters</w:t>
            </w:r>
          </w:p>
        </w:tc>
      </w:tr>
      <w:tr w:rsidR="005023C1" w:rsidRPr="005023C1" w14:paraId="6B5AE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A1B8" w14:textId="77777777" w:rsidR="005023C1" w:rsidRPr="005023C1" w:rsidRDefault="005023C1" w:rsidP="005023C1">
            <w:r w:rsidRPr="005023C1">
              <w:rPr>
                <w:b/>
                <w:bCs/>
              </w:rPr>
              <w:t>Time-to-interview</w:t>
            </w:r>
          </w:p>
        </w:tc>
        <w:tc>
          <w:tcPr>
            <w:tcW w:w="0" w:type="auto"/>
            <w:vAlign w:val="center"/>
            <w:hideMark/>
          </w:tcPr>
          <w:p w14:paraId="523DC3C5" w14:textId="77777777" w:rsidR="005023C1" w:rsidRPr="005023C1" w:rsidRDefault="005023C1" w:rsidP="005023C1">
            <w:r w:rsidRPr="005023C1">
              <w:t>Does the user's interview rate improve while using the app?</w:t>
            </w:r>
          </w:p>
        </w:tc>
        <w:tc>
          <w:tcPr>
            <w:tcW w:w="0" w:type="auto"/>
            <w:vAlign w:val="center"/>
            <w:hideMark/>
          </w:tcPr>
          <w:p w14:paraId="268C31B0" w14:textId="77777777" w:rsidR="005023C1" w:rsidRPr="005023C1" w:rsidRDefault="005023C1" w:rsidP="005023C1">
            <w:r w:rsidRPr="005023C1">
              <w:t>The outcome that actually matters — and the portfolio headline ("took me from 1 interview in 2 months to N in M weeks").</w:t>
            </w:r>
          </w:p>
        </w:tc>
      </w:tr>
      <w:tr w:rsidR="005023C1" w:rsidRPr="005023C1" w14:paraId="73310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FD6C" w14:textId="77777777" w:rsidR="005023C1" w:rsidRPr="005023C1" w:rsidRDefault="005023C1" w:rsidP="005023C1">
            <w:r w:rsidRPr="005023C1">
              <w:rPr>
                <w:b/>
                <w:bCs/>
              </w:rPr>
              <w:t>Hidden-find rate</w:t>
            </w:r>
          </w:p>
        </w:tc>
        <w:tc>
          <w:tcPr>
            <w:tcW w:w="0" w:type="auto"/>
            <w:vAlign w:val="center"/>
            <w:hideMark/>
          </w:tcPr>
          <w:p w14:paraId="095BCF03" w14:textId="77777777" w:rsidR="005023C1" w:rsidRPr="005023C1" w:rsidRDefault="005023C1" w:rsidP="005023C1">
            <w:r w:rsidRPr="005023C1">
              <w:t>At least one role per week the user would not have found on their own.</w:t>
            </w:r>
          </w:p>
        </w:tc>
        <w:tc>
          <w:tcPr>
            <w:tcW w:w="0" w:type="auto"/>
            <w:vAlign w:val="center"/>
            <w:hideMark/>
          </w:tcPr>
          <w:p w14:paraId="2221511A" w14:textId="77777777" w:rsidR="005023C1" w:rsidRPr="005023C1" w:rsidRDefault="005023C1" w:rsidP="005023C1">
            <w:r w:rsidRPr="005023C1">
              <w:t>Directly measures the differentiator: recall + source discovery.</w:t>
            </w:r>
          </w:p>
        </w:tc>
      </w:tr>
      <w:tr w:rsidR="005023C1" w:rsidRPr="005023C1" w14:paraId="306CD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2F14" w14:textId="77777777" w:rsidR="005023C1" w:rsidRPr="005023C1" w:rsidRDefault="005023C1" w:rsidP="005023C1">
            <w:r w:rsidRPr="005023C1">
              <w:rPr>
                <w:b/>
                <w:bCs/>
              </w:rPr>
              <w:t>Lightweight satisfaction</w:t>
            </w:r>
          </w:p>
        </w:tc>
        <w:tc>
          <w:tcPr>
            <w:tcW w:w="0" w:type="auto"/>
            <w:vAlign w:val="center"/>
            <w:hideMark/>
          </w:tcPr>
          <w:p w14:paraId="38A0DC85" w14:textId="77777777" w:rsidR="005023C1" w:rsidRPr="005023C1" w:rsidRDefault="005023C1" w:rsidP="005023C1">
            <w:r w:rsidRPr="005023C1">
              <w:t>Thumbs up/down per report; would-recommend.</w:t>
            </w:r>
          </w:p>
        </w:tc>
        <w:tc>
          <w:tcPr>
            <w:tcW w:w="0" w:type="auto"/>
            <w:vAlign w:val="center"/>
            <w:hideMark/>
          </w:tcPr>
          <w:p w14:paraId="0E38B462" w14:textId="77777777" w:rsidR="005023C1" w:rsidRPr="005023C1" w:rsidRDefault="005023C1" w:rsidP="005023C1">
            <w:r w:rsidRPr="005023C1">
              <w:t>Cheap signal, doubles as a demo feature.</w:t>
            </w:r>
          </w:p>
        </w:tc>
      </w:tr>
    </w:tbl>
    <w:p w14:paraId="5A06C5F3" w14:textId="77777777" w:rsidR="005023C1" w:rsidRPr="005023C1" w:rsidRDefault="005023C1" w:rsidP="005023C1">
      <w:r w:rsidRPr="005023C1">
        <w:rPr>
          <w:b/>
          <w:bCs/>
        </w:rPr>
        <w:t xml:space="preserve">Deliberately </w:t>
      </w:r>
      <w:r w:rsidRPr="005023C1">
        <w:rPr>
          <w:b/>
          <w:bCs/>
          <w:i/>
          <w:iCs/>
        </w:rPr>
        <w:t>not</w:t>
      </w:r>
      <w:r w:rsidRPr="005023C1">
        <w:rPr>
          <w:b/>
          <w:bCs/>
        </w:rPr>
        <w:t xml:space="preserve"> a KPI: apply-rate or daily-engagement.</w:t>
      </w:r>
      <w:r w:rsidRPr="005023C1">
        <w:t xml:space="preserve"> A volume target like "applies to 60% of jobs" would fight the recall-first design (a wide net </w:t>
      </w:r>
      <w:r w:rsidRPr="005023C1">
        <w:rPr>
          <w:i/>
          <w:iCs/>
        </w:rPr>
        <w:t>should</w:t>
      </w:r>
      <w:r w:rsidRPr="005023C1">
        <w:t xml:space="preserve"> lower apply rate). And engagement is misleading for a tool whose job is to make itself unnecessary — success is the user getting hired and </w:t>
      </w:r>
      <w:r w:rsidRPr="005023C1">
        <w:rPr>
          <w:i/>
          <w:iCs/>
        </w:rPr>
        <w:t>leaving</w:t>
      </w:r>
      <w:r w:rsidRPr="005023C1">
        <w:t>. These are health signals to watch, not targets to optimize.</w:t>
      </w:r>
    </w:p>
    <w:p w14:paraId="50E4F0FD" w14:textId="77777777" w:rsidR="005023C1" w:rsidRPr="005023C1" w:rsidRDefault="005023C1" w:rsidP="005023C1">
      <w:r w:rsidRPr="005023C1">
        <w:pict w14:anchorId="74768051">
          <v:rect id="_x0000_i1086" style="width:0;height:1.5pt" o:hralign="center" o:hrstd="t" o:hr="t" fillcolor="#a0a0a0" stroked="f"/>
        </w:pict>
      </w:r>
    </w:p>
    <w:p w14:paraId="79FE0175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lastRenderedPageBreak/>
        <w:t>2. Target User</w:t>
      </w:r>
    </w:p>
    <w:p w14:paraId="208AE6C2" w14:textId="0405DAE5" w:rsidR="005023C1" w:rsidRPr="005023C1" w:rsidRDefault="005023C1" w:rsidP="005023C1">
      <w:r w:rsidRPr="005023C1">
        <w:rPr>
          <w:b/>
          <w:bCs/>
        </w:rPr>
        <w:t>Primary user (V1):</w:t>
      </w:r>
      <w:r w:rsidRPr="005023C1">
        <w:t xml:space="preserve"> the builder — a job-seeker</w:t>
      </w:r>
      <w:r w:rsidR="007D42F9">
        <w:t>.  The example is</w:t>
      </w:r>
      <w:r w:rsidRPr="005023C1">
        <w:t xml:space="preserve"> in a product/PM-adjacent field, running targeted searches for themselves. Technical enough to supply their own API key.</w:t>
      </w:r>
    </w:p>
    <w:p w14:paraId="0BC360B2" w14:textId="77777777" w:rsidR="005023C1" w:rsidRPr="005023C1" w:rsidRDefault="005023C1" w:rsidP="005023C1">
      <w:r w:rsidRPr="005023C1">
        <w:rPr>
          <w:b/>
          <w:bCs/>
        </w:rPr>
        <w:t>Future users (public):</w:t>
      </w:r>
      <w:r w:rsidRPr="005023C1">
        <w:t xml:space="preserve"> other job-seekers reaching the app via a shared link, each supplying their own API key.</w:t>
      </w:r>
    </w:p>
    <w:p w14:paraId="61613353" w14:textId="77777777" w:rsidR="005023C1" w:rsidRPr="005023C1" w:rsidRDefault="005023C1" w:rsidP="005023C1">
      <w:r w:rsidRPr="005023C1">
        <w:t>A single short persona is sufficient; the worked example throughout this doc is a retail-software Product Manager search, drawn from the original agent.</w:t>
      </w:r>
    </w:p>
    <w:p w14:paraId="68FAECDD" w14:textId="77777777" w:rsidR="005023C1" w:rsidRPr="005023C1" w:rsidRDefault="005023C1" w:rsidP="005023C1">
      <w:r w:rsidRPr="005023C1">
        <w:pict w14:anchorId="0125A25C">
          <v:rect id="_x0000_i1087" style="width:0;height:1.5pt" o:hralign="center" o:hrstd="t" o:hr="t" fillcolor="#a0a0a0" stroked="f"/>
        </w:pict>
      </w:r>
    </w:p>
    <w:p w14:paraId="7D5DC1D5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3. Scope &amp;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3574"/>
        <w:gridCol w:w="5004"/>
      </w:tblGrid>
      <w:tr w:rsidR="005023C1" w:rsidRPr="005023C1" w14:paraId="6C8D9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209A2" w14:textId="77777777" w:rsidR="005023C1" w:rsidRPr="005023C1" w:rsidRDefault="005023C1" w:rsidP="005023C1">
            <w:pPr>
              <w:rPr>
                <w:b/>
                <w:bCs/>
              </w:rPr>
            </w:pPr>
            <w:r w:rsidRPr="005023C1">
              <w:rPr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4A984C11" w14:textId="77777777" w:rsidR="005023C1" w:rsidRPr="005023C1" w:rsidRDefault="005023C1" w:rsidP="005023C1">
            <w:pPr>
              <w:rPr>
                <w:b/>
                <w:bCs/>
              </w:rPr>
            </w:pPr>
            <w:r w:rsidRPr="005023C1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FAAF534" w14:textId="77777777" w:rsidR="005023C1" w:rsidRPr="005023C1" w:rsidRDefault="005023C1" w:rsidP="005023C1">
            <w:pPr>
              <w:rPr>
                <w:b/>
                <w:bCs/>
              </w:rPr>
            </w:pPr>
            <w:r w:rsidRPr="005023C1">
              <w:rPr>
                <w:b/>
                <w:bCs/>
              </w:rPr>
              <w:t>Why this order</w:t>
            </w:r>
          </w:p>
        </w:tc>
      </w:tr>
      <w:tr w:rsidR="005023C1" w:rsidRPr="005023C1" w14:paraId="171DE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5AB7" w14:textId="77777777" w:rsidR="005023C1" w:rsidRPr="005023C1" w:rsidRDefault="005023C1" w:rsidP="005023C1">
            <w:r w:rsidRPr="005023C1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2369D328" w14:textId="77777777" w:rsidR="005023C1" w:rsidRPr="005023C1" w:rsidRDefault="005023C1" w:rsidP="005023C1">
            <w:r w:rsidRPr="005023C1">
              <w:t xml:space="preserve">On-demand search + saved </w:t>
            </w:r>
            <w:r w:rsidRPr="005023C1">
              <w:rPr>
                <w:b/>
                <w:bCs/>
              </w:rPr>
              <w:t>Search Profiles</w:t>
            </w:r>
          </w:p>
        </w:tc>
        <w:tc>
          <w:tcPr>
            <w:tcW w:w="0" w:type="auto"/>
            <w:vAlign w:val="center"/>
            <w:hideMark/>
          </w:tcPr>
          <w:p w14:paraId="2DD6739C" w14:textId="77777777" w:rsidR="005023C1" w:rsidRPr="005023C1" w:rsidRDefault="005023C1" w:rsidP="005023C1">
            <w:r w:rsidRPr="005023C1">
              <w:t xml:space="preserve">Fastest path to a working, </w:t>
            </w:r>
            <w:proofErr w:type="spellStart"/>
            <w:r w:rsidRPr="005023C1">
              <w:t>demoable</w:t>
            </w:r>
            <w:proofErr w:type="spellEnd"/>
            <w:r w:rsidRPr="005023C1">
              <w:t xml:space="preserve"> app. Persistence is already required by the exclusion list and saved reports, so saved profiles ride along for nearly free.</w:t>
            </w:r>
          </w:p>
        </w:tc>
      </w:tr>
      <w:tr w:rsidR="005023C1" w:rsidRPr="005023C1" w14:paraId="1D577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C0A0" w14:textId="77777777" w:rsidR="005023C1" w:rsidRPr="005023C1" w:rsidRDefault="005023C1" w:rsidP="005023C1">
            <w:r w:rsidRPr="005023C1"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385FC09F" w14:textId="77777777" w:rsidR="005023C1" w:rsidRPr="005023C1" w:rsidRDefault="005023C1" w:rsidP="005023C1">
            <w:r w:rsidRPr="005023C1">
              <w:rPr>
                <w:b/>
                <w:bCs/>
              </w:rPr>
              <w:t>Scheduling</w:t>
            </w:r>
            <w:r w:rsidRPr="005023C1">
              <w:t xml:space="preserve"> (run a profile at a set time, e.g. 5–6am) + </w:t>
            </w:r>
            <w:r w:rsidRPr="005023C1">
              <w:rPr>
                <w:b/>
                <w:bCs/>
              </w:rPr>
              <w:t>run queue</w:t>
            </w:r>
            <w:r w:rsidRPr="005023C1">
              <w:t xml:space="preserve"> (never run two at once)</w:t>
            </w:r>
          </w:p>
        </w:tc>
        <w:tc>
          <w:tcPr>
            <w:tcW w:w="0" w:type="auto"/>
            <w:vAlign w:val="center"/>
            <w:hideMark/>
          </w:tcPr>
          <w:p w14:paraId="4C6D6F66" w14:textId="77777777" w:rsidR="005023C1" w:rsidRPr="005023C1" w:rsidRDefault="005023C1" w:rsidP="005023C1">
            <w:r w:rsidRPr="005023C1">
              <w:t xml:space="preserve">The morning-reports-waiting feature. Bolts onto V1 because the profile already exists — scheduling just adds a </w:t>
            </w:r>
            <w:r w:rsidRPr="005023C1">
              <w:rPr>
                <w:i/>
                <w:iCs/>
              </w:rPr>
              <w:t>when</w:t>
            </w:r>
            <w:r w:rsidRPr="005023C1">
              <w:t>. This is where the real backend complexity lives.</w:t>
            </w:r>
          </w:p>
        </w:tc>
      </w:tr>
      <w:tr w:rsidR="005023C1" w:rsidRPr="005023C1" w14:paraId="5D69C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3A2A" w14:textId="77777777" w:rsidR="005023C1" w:rsidRPr="005023C1" w:rsidRDefault="005023C1" w:rsidP="005023C1">
            <w:r w:rsidRPr="005023C1">
              <w:rPr>
                <w:b/>
                <w:bCs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2F06347A" w14:textId="77777777" w:rsidR="005023C1" w:rsidRPr="005023C1" w:rsidRDefault="005023C1" w:rsidP="005023C1">
            <w:r w:rsidRPr="005023C1">
              <w:rPr>
                <w:b/>
                <w:bCs/>
              </w:rPr>
              <w:t>Resume-based matching</w:t>
            </w:r>
            <w:r w:rsidRPr="005023C1">
              <w:t xml:space="preserve"> — find roles that fit an uploaded resume instead of (or alongside) typed parameters</w:t>
            </w:r>
          </w:p>
        </w:tc>
        <w:tc>
          <w:tcPr>
            <w:tcW w:w="0" w:type="auto"/>
            <w:vAlign w:val="center"/>
            <w:hideMark/>
          </w:tcPr>
          <w:p w14:paraId="1C17F048" w14:textId="77777777" w:rsidR="005023C1" w:rsidRPr="005023C1" w:rsidRDefault="005023C1" w:rsidP="005023C1">
            <w:r w:rsidRPr="005023C1">
              <w:t>Highest-value, highest-complexity; best built once the core is proven.</w:t>
            </w:r>
          </w:p>
        </w:tc>
      </w:tr>
    </w:tbl>
    <w:p w14:paraId="3E83DFFE" w14:textId="77777777" w:rsidR="005023C1" w:rsidRPr="005023C1" w:rsidRDefault="005023C1" w:rsidP="005023C1">
      <w:r w:rsidRPr="005023C1">
        <w:t xml:space="preserve">Scope discipline note: keep multi-profile </w:t>
      </w:r>
      <w:r w:rsidRPr="005023C1">
        <w:rPr>
          <w:i/>
          <w:iCs/>
        </w:rPr>
        <w:t>management</w:t>
      </w:r>
      <w:r w:rsidRPr="005023C1">
        <w:t xml:space="preserve"> trivial in V1 (a list you can create, pick, and delete — nothing more). The moment a "run at 5am" toggle appears, V2's backend has leaked into V1.</w:t>
      </w:r>
    </w:p>
    <w:p w14:paraId="6434E731" w14:textId="77777777" w:rsidR="005023C1" w:rsidRPr="005023C1" w:rsidRDefault="005023C1" w:rsidP="005023C1">
      <w:r w:rsidRPr="005023C1">
        <w:pict w14:anchorId="1BD24B83">
          <v:rect id="_x0000_i1088" style="width:0;height:1.5pt" o:hralign="center" o:hrstd="t" o:hr="t" fillcolor="#a0a0a0" stroked="f"/>
        </w:pict>
      </w:r>
    </w:p>
    <w:p w14:paraId="5C962D6C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4. Functional Requirements</w:t>
      </w:r>
    </w:p>
    <w:p w14:paraId="08597449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4.1 Search Profiles [V1]</w:t>
      </w:r>
    </w:p>
    <w:p w14:paraId="6ACEC525" w14:textId="77777777" w:rsidR="005023C1" w:rsidRPr="005023C1" w:rsidRDefault="005023C1" w:rsidP="005023C1">
      <w:r w:rsidRPr="005023C1">
        <w:t xml:space="preserve">A </w:t>
      </w:r>
      <w:r w:rsidRPr="005023C1">
        <w:rPr>
          <w:b/>
          <w:bCs/>
        </w:rPr>
        <w:t>Search Profile</w:t>
      </w:r>
      <w:r w:rsidRPr="005023C1">
        <w:t xml:space="preserve"> is a named, saved bundle of search parameters. The user can:</w:t>
      </w:r>
    </w:p>
    <w:p w14:paraId="196E183A" w14:textId="77777777" w:rsidR="005023C1" w:rsidRPr="005023C1" w:rsidRDefault="005023C1" w:rsidP="005023C1">
      <w:pPr>
        <w:numPr>
          <w:ilvl w:val="0"/>
          <w:numId w:val="26"/>
        </w:numPr>
      </w:pPr>
      <w:r w:rsidRPr="005023C1">
        <w:t>Create and name a profile.</w:t>
      </w:r>
    </w:p>
    <w:p w14:paraId="2FA41F3F" w14:textId="77777777" w:rsidR="005023C1" w:rsidRPr="005023C1" w:rsidRDefault="005023C1" w:rsidP="005023C1">
      <w:pPr>
        <w:numPr>
          <w:ilvl w:val="0"/>
          <w:numId w:val="26"/>
        </w:numPr>
      </w:pPr>
      <w:r w:rsidRPr="005023C1">
        <w:t>Save / edit its parameters.</w:t>
      </w:r>
    </w:p>
    <w:p w14:paraId="464F73E0" w14:textId="77777777" w:rsidR="005023C1" w:rsidRPr="005023C1" w:rsidRDefault="005023C1" w:rsidP="005023C1">
      <w:pPr>
        <w:numPr>
          <w:ilvl w:val="0"/>
          <w:numId w:val="26"/>
        </w:numPr>
      </w:pPr>
      <w:r w:rsidRPr="005023C1">
        <w:t>List existing profiles and pick one.</w:t>
      </w:r>
    </w:p>
    <w:p w14:paraId="711D36DB" w14:textId="77777777" w:rsidR="005023C1" w:rsidRPr="005023C1" w:rsidRDefault="005023C1" w:rsidP="005023C1">
      <w:pPr>
        <w:numPr>
          <w:ilvl w:val="0"/>
          <w:numId w:val="26"/>
        </w:numPr>
      </w:pPr>
      <w:r w:rsidRPr="005023C1">
        <w:t>Delete a profile.</w:t>
      </w:r>
    </w:p>
    <w:p w14:paraId="08CE71A3" w14:textId="77777777" w:rsidR="005023C1" w:rsidRPr="005023C1" w:rsidRDefault="005023C1" w:rsidP="005023C1">
      <w:r w:rsidRPr="005023C1">
        <w:t>Each profile stores:</w:t>
      </w:r>
    </w:p>
    <w:p w14:paraId="72EA3A47" w14:textId="77777777" w:rsidR="005023C1" w:rsidRPr="005023C1" w:rsidRDefault="005023C1" w:rsidP="005023C1">
      <w:pPr>
        <w:numPr>
          <w:ilvl w:val="0"/>
          <w:numId w:val="27"/>
        </w:numPr>
      </w:pPr>
      <w:r w:rsidRPr="005023C1">
        <w:rPr>
          <w:b/>
          <w:bCs/>
        </w:rPr>
        <w:t>Positions</w:t>
      </w:r>
      <w:r w:rsidRPr="005023C1">
        <w:t xml:space="preserve"> — one to many, as an ordered </w:t>
      </w:r>
      <w:r w:rsidRPr="005023C1">
        <w:rPr>
          <w:b/>
          <w:bCs/>
        </w:rPr>
        <w:t>preference ranking</w:t>
      </w:r>
      <w:r w:rsidRPr="005023C1">
        <w:t xml:space="preserve"> (e.g. Product Manager &gt; Program Manager &gt; QA). Ranking, not numeric points (see §4.4).</w:t>
      </w:r>
    </w:p>
    <w:p w14:paraId="1ECA9B40" w14:textId="77777777" w:rsidR="005023C1" w:rsidRPr="005023C1" w:rsidRDefault="005023C1" w:rsidP="005023C1">
      <w:pPr>
        <w:numPr>
          <w:ilvl w:val="0"/>
          <w:numId w:val="27"/>
        </w:numPr>
      </w:pPr>
      <w:r w:rsidRPr="005023C1">
        <w:rPr>
          <w:b/>
          <w:bCs/>
        </w:rPr>
        <w:t>Industry</w:t>
      </w:r>
      <w:r w:rsidRPr="005023C1">
        <w:t xml:space="preserve"> — e.g. Retail.</w:t>
      </w:r>
    </w:p>
    <w:p w14:paraId="5DB297A0" w14:textId="77777777" w:rsidR="005023C1" w:rsidRPr="005023C1" w:rsidRDefault="005023C1" w:rsidP="005023C1">
      <w:pPr>
        <w:numPr>
          <w:ilvl w:val="0"/>
          <w:numId w:val="27"/>
        </w:numPr>
      </w:pPr>
      <w:r w:rsidRPr="005023C1">
        <w:rPr>
          <w:b/>
          <w:bCs/>
        </w:rPr>
        <w:t>Keywords</w:t>
      </w:r>
      <w:r w:rsidRPr="005023C1">
        <w:t xml:space="preserve"> — split into </w:t>
      </w:r>
      <w:r w:rsidRPr="005023C1">
        <w:rPr>
          <w:b/>
          <w:bCs/>
        </w:rPr>
        <w:t>must-have</w:t>
      </w:r>
      <w:r w:rsidRPr="005023C1">
        <w:t xml:space="preserve"> and </w:t>
      </w:r>
      <w:r w:rsidRPr="005023C1">
        <w:rPr>
          <w:b/>
          <w:bCs/>
        </w:rPr>
        <w:t>nice-to-have</w:t>
      </w:r>
      <w:r w:rsidRPr="005023C1">
        <w:t xml:space="preserve"> (see §4.4).</w:t>
      </w:r>
    </w:p>
    <w:p w14:paraId="276FC9DD" w14:textId="77777777" w:rsidR="005023C1" w:rsidRPr="005023C1" w:rsidRDefault="005023C1" w:rsidP="005023C1">
      <w:pPr>
        <w:numPr>
          <w:ilvl w:val="0"/>
          <w:numId w:val="27"/>
        </w:numPr>
      </w:pPr>
      <w:r w:rsidRPr="005023C1">
        <w:rPr>
          <w:b/>
          <w:bCs/>
        </w:rPr>
        <w:t>Location</w:t>
      </w:r>
      <w:r w:rsidRPr="005023C1">
        <w:t xml:space="preserve"> — a specific city, remote, or both.</w:t>
      </w:r>
    </w:p>
    <w:p w14:paraId="069FFCFA" w14:textId="77777777" w:rsidR="005023C1" w:rsidRPr="005023C1" w:rsidRDefault="005023C1" w:rsidP="005023C1">
      <w:pPr>
        <w:numPr>
          <w:ilvl w:val="0"/>
          <w:numId w:val="27"/>
        </w:numPr>
      </w:pPr>
      <w:r w:rsidRPr="005023C1">
        <w:rPr>
          <w:b/>
          <w:bCs/>
        </w:rPr>
        <w:t>Filters</w:t>
      </w:r>
      <w:r w:rsidRPr="005023C1">
        <w:t xml:space="preserve"> — e.g. minimum pay.</w:t>
      </w:r>
    </w:p>
    <w:p w14:paraId="42B8C68E" w14:textId="77777777" w:rsidR="005023C1" w:rsidRPr="005023C1" w:rsidRDefault="005023C1" w:rsidP="005023C1">
      <w:pPr>
        <w:numPr>
          <w:ilvl w:val="0"/>
          <w:numId w:val="27"/>
        </w:numPr>
      </w:pPr>
      <w:r w:rsidRPr="005023C1">
        <w:rPr>
          <w:b/>
          <w:bCs/>
        </w:rPr>
        <w:t>Run controls</w:t>
      </w:r>
      <w:r w:rsidRPr="005023C1">
        <w:t xml:space="preserve"> — minimum jobs to find, and a time/effort budget per run.</w:t>
      </w:r>
    </w:p>
    <w:p w14:paraId="45A61738" w14:textId="77777777" w:rsidR="005023C1" w:rsidRPr="005023C1" w:rsidRDefault="005023C1" w:rsidP="005023C1">
      <w:r w:rsidRPr="005023C1">
        <w:t xml:space="preserve">The user picks a profile, hits </w:t>
      </w:r>
      <w:r w:rsidRPr="005023C1">
        <w:rPr>
          <w:b/>
          <w:bCs/>
        </w:rPr>
        <w:t>Run</w:t>
      </w:r>
      <w:r w:rsidRPr="005023C1">
        <w:t>, and gets a report. No re-entering parameters.</w:t>
      </w:r>
    </w:p>
    <w:p w14:paraId="0FD58CD3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4.2 Running a Search [V1]</w:t>
      </w:r>
    </w:p>
    <w:p w14:paraId="0E882717" w14:textId="77777777" w:rsidR="005023C1" w:rsidRPr="005023C1" w:rsidRDefault="005023C1" w:rsidP="005023C1">
      <w:r w:rsidRPr="005023C1">
        <w:t xml:space="preserve">The engine is an </w:t>
      </w:r>
      <w:r w:rsidRPr="005023C1">
        <w:rPr>
          <w:b/>
          <w:bCs/>
        </w:rPr>
        <w:t>AI agent performing live web search and reading pages</w:t>
      </w:r>
      <w:r w:rsidRPr="005023C1">
        <w:t xml:space="preserve"> — the approach proven by the original agent. On each run it:</w:t>
      </w:r>
    </w:p>
    <w:p w14:paraId="185045D2" w14:textId="77777777" w:rsidR="005023C1" w:rsidRPr="005023C1" w:rsidRDefault="005023C1" w:rsidP="005023C1">
      <w:pPr>
        <w:numPr>
          <w:ilvl w:val="0"/>
          <w:numId w:val="28"/>
        </w:numPr>
      </w:pPr>
      <w:r w:rsidRPr="005023C1">
        <w:t>Reads the global exclusion list first (§4.6).</w:t>
      </w:r>
    </w:p>
    <w:p w14:paraId="5A93400F" w14:textId="77777777" w:rsidR="005023C1" w:rsidRPr="005023C1" w:rsidRDefault="005023C1" w:rsidP="005023C1">
      <w:pPr>
        <w:numPr>
          <w:ilvl w:val="0"/>
          <w:numId w:val="28"/>
        </w:numPr>
      </w:pPr>
      <w:r w:rsidRPr="005023C1">
        <w:t xml:space="preserve">Performs a thorough public web search across major boards </w:t>
      </w:r>
      <w:r w:rsidRPr="005023C1">
        <w:rPr>
          <w:b/>
          <w:bCs/>
        </w:rPr>
        <w:t>and</w:t>
      </w:r>
      <w:r w:rsidRPr="005023C1">
        <w:t xml:space="preserve"> beyond them (see Source Discovery, §4.3).</w:t>
      </w:r>
    </w:p>
    <w:p w14:paraId="5E0D772F" w14:textId="77777777" w:rsidR="005023C1" w:rsidRPr="005023C1" w:rsidRDefault="005023C1" w:rsidP="005023C1">
      <w:pPr>
        <w:numPr>
          <w:ilvl w:val="0"/>
          <w:numId w:val="28"/>
        </w:numPr>
      </w:pPr>
      <w:r w:rsidRPr="005023C1">
        <w:t>Deduplicates results (see §5).</w:t>
      </w:r>
    </w:p>
    <w:p w14:paraId="45A229F4" w14:textId="77777777" w:rsidR="005023C1" w:rsidRPr="005023C1" w:rsidRDefault="005023C1" w:rsidP="005023C1">
      <w:pPr>
        <w:numPr>
          <w:ilvl w:val="0"/>
          <w:numId w:val="28"/>
        </w:numPr>
      </w:pPr>
      <w:r w:rsidRPr="005023C1">
        <w:lastRenderedPageBreak/>
        <w:t>Excludes anything on the exclusion list, including the same role appearing under slightly different wording across sources.</w:t>
      </w:r>
    </w:p>
    <w:p w14:paraId="79305459" w14:textId="77777777" w:rsidR="005023C1" w:rsidRPr="005023C1" w:rsidRDefault="005023C1" w:rsidP="005023C1">
      <w:pPr>
        <w:numPr>
          <w:ilvl w:val="0"/>
          <w:numId w:val="28"/>
        </w:numPr>
      </w:pPr>
      <w:r w:rsidRPr="005023C1">
        <w:t xml:space="preserve">Keeps searching until a </w:t>
      </w:r>
      <w:r w:rsidRPr="005023C1">
        <w:rPr>
          <w:b/>
          <w:bCs/>
        </w:rPr>
        <w:t>stopping condition</w:t>
      </w:r>
      <w:r w:rsidRPr="005023C1">
        <w:t xml:space="preserve"> is reached: it has found the target number of qualifying new jobs, </w:t>
      </w:r>
      <w:r w:rsidRPr="005023C1">
        <w:rPr>
          <w:b/>
          <w:bCs/>
        </w:rPr>
        <w:t>or</w:t>
      </w:r>
      <w:r w:rsidRPr="005023C1">
        <w:t xml:space="preserve"> it has spent the time/effort budget.</w:t>
      </w:r>
    </w:p>
    <w:p w14:paraId="4E20CAF3" w14:textId="77777777" w:rsidR="005023C1" w:rsidRPr="005023C1" w:rsidRDefault="005023C1" w:rsidP="005023C1">
      <w:pPr>
        <w:numPr>
          <w:ilvl w:val="0"/>
          <w:numId w:val="28"/>
        </w:numPr>
      </w:pPr>
      <w:r w:rsidRPr="005023C1">
        <w:t xml:space="preserve">If it can't reach the target within the budget, it returns the best matches found and </w:t>
      </w:r>
      <w:r w:rsidRPr="005023C1">
        <w:rPr>
          <w:b/>
          <w:bCs/>
        </w:rPr>
        <w:t>says so explicitly</w:t>
      </w:r>
      <w:r w:rsidRPr="005023C1">
        <w:t xml:space="preserve"> ("stopped after the time-budgeted effort; found X").</w:t>
      </w:r>
    </w:p>
    <w:p w14:paraId="5B16A66A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 xml:space="preserve">4.3 Source Discovery [V1] — </w:t>
      </w:r>
      <w:r w:rsidRPr="005023C1">
        <w:rPr>
          <w:b/>
          <w:bCs/>
          <w:i/>
          <w:iCs/>
        </w:rPr>
        <w:t>the differentiator</w:t>
      </w:r>
    </w:p>
    <w:p w14:paraId="0EFB1E0E" w14:textId="77777777" w:rsidR="005023C1" w:rsidRPr="005023C1" w:rsidRDefault="005023C1" w:rsidP="005023C1">
      <w:r w:rsidRPr="005023C1">
        <w:t xml:space="preserve">The system must not just query job boards. It must </w:t>
      </w:r>
      <w:r w:rsidRPr="005023C1">
        <w:rPr>
          <w:b/>
          <w:bCs/>
        </w:rPr>
        <w:t>reason about who the relevant employers are</w:t>
      </w:r>
      <w:r w:rsidRPr="005023C1">
        <w:t xml:space="preserve"> for the user's industry, then search them directly:</w:t>
      </w:r>
    </w:p>
    <w:p w14:paraId="52BCC7FE" w14:textId="77777777" w:rsidR="005023C1" w:rsidRPr="005023C1" w:rsidRDefault="005023C1" w:rsidP="005023C1">
      <w:pPr>
        <w:numPr>
          <w:ilvl w:val="0"/>
          <w:numId w:val="29"/>
        </w:numPr>
      </w:pPr>
      <w:r w:rsidRPr="005023C1">
        <w:t>Vendors that build products for that industry.</w:t>
      </w:r>
    </w:p>
    <w:p w14:paraId="2F512B00" w14:textId="77777777" w:rsidR="005023C1" w:rsidRPr="005023C1" w:rsidRDefault="005023C1" w:rsidP="005023C1">
      <w:pPr>
        <w:numPr>
          <w:ilvl w:val="0"/>
          <w:numId w:val="29"/>
        </w:numPr>
      </w:pPr>
      <w:r w:rsidRPr="005023C1">
        <w:t>Consultancies serving that industry.</w:t>
      </w:r>
    </w:p>
    <w:p w14:paraId="57EB5CAA" w14:textId="77777777" w:rsidR="005023C1" w:rsidRPr="005023C1" w:rsidRDefault="005023C1" w:rsidP="005023C1">
      <w:pPr>
        <w:numPr>
          <w:ilvl w:val="0"/>
          <w:numId w:val="29"/>
        </w:numPr>
      </w:pPr>
      <w:r w:rsidRPr="005023C1">
        <w:t>Companies with in-house product/technology teams.</w:t>
      </w:r>
    </w:p>
    <w:p w14:paraId="7B4ED267" w14:textId="77777777" w:rsidR="005023C1" w:rsidRPr="005023C1" w:rsidRDefault="005023C1" w:rsidP="005023C1">
      <w:pPr>
        <w:numPr>
          <w:ilvl w:val="0"/>
          <w:numId w:val="29"/>
        </w:numPr>
      </w:pPr>
      <w:r w:rsidRPr="005023C1">
        <w:rPr>
          <w:b/>
          <w:bCs/>
        </w:rPr>
        <w:t>Explicitly including smaller and regional employers, not just the obvious big names.</w:t>
      </w:r>
      <w:r w:rsidRPr="005023C1">
        <w:t xml:space="preserve"> (Without this instruction the model defaults to the obvious ones.)</w:t>
      </w:r>
    </w:p>
    <w:p w14:paraId="19EAA1CC" w14:textId="77777777" w:rsidR="005023C1" w:rsidRPr="005023C1" w:rsidRDefault="005023C1" w:rsidP="005023C1">
      <w:r w:rsidRPr="005023C1">
        <w:t xml:space="preserve">Cross-reference: this is the most expensive feature (it drives the per-run cost and the time budget — see §7.1) and it leans hardest on the </w:t>
      </w:r>
      <w:proofErr w:type="spellStart"/>
      <w:r w:rsidRPr="005023C1">
        <w:t>dedup</w:t>
      </w:r>
      <w:proofErr w:type="spellEnd"/>
      <w:r w:rsidRPr="005023C1">
        <w:t xml:space="preserve"> hard problem (§5), because it surfaces listings from scattered, non-standard sources.</w:t>
      </w:r>
    </w:p>
    <w:p w14:paraId="594DC3A2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 xml:space="preserve">4.4 Matching &amp; Ranking [V1] — </w:t>
      </w:r>
      <w:r w:rsidRPr="005023C1">
        <w:rPr>
          <w:b/>
          <w:bCs/>
          <w:i/>
          <w:iCs/>
        </w:rPr>
        <w:t>the brain</w:t>
      </w:r>
    </w:p>
    <w:p w14:paraId="1757045B" w14:textId="77777777" w:rsidR="005023C1" w:rsidRPr="005023C1" w:rsidRDefault="005023C1" w:rsidP="005023C1">
      <w:r w:rsidRPr="005023C1">
        <w:rPr>
          <w:b/>
          <w:bCs/>
        </w:rPr>
        <w:t>Design principle — recall over precision:</w:t>
      </w:r>
    </w:p>
    <w:p w14:paraId="004EDD1F" w14:textId="77777777" w:rsidR="005023C1" w:rsidRPr="005023C1" w:rsidRDefault="005023C1" w:rsidP="005023C1">
      <w:r w:rsidRPr="005023C1">
        <w:t xml:space="preserve">Matching favors recall over precision. The system errs toward surfacing a plausible-but-imperfect match rather than dropping it. Ranking is </w:t>
      </w:r>
      <w:r w:rsidRPr="005023C1">
        <w:rPr>
          <w:b/>
          <w:bCs/>
        </w:rPr>
        <w:t>guided judgment, not a numeric threshold</w:t>
      </w:r>
      <w:r w:rsidRPr="005023C1">
        <w:t xml:space="preserve"> — there is no score below which a qualifying job is silently discarded. A near-miss the user would be good at is exactly what this app exists to surface.</w:t>
      </w:r>
    </w:p>
    <w:p w14:paraId="6C859B5E" w14:textId="77777777" w:rsidR="005023C1" w:rsidRPr="005023C1" w:rsidRDefault="005023C1" w:rsidP="005023C1">
      <w:r w:rsidRPr="005023C1">
        <w:rPr>
          <w:b/>
          <w:bCs/>
        </w:rPr>
        <w:t>Qualifying gates (lean, binary, hard):</w:t>
      </w:r>
      <w:r w:rsidRPr="005023C1">
        <w:t xml:space="preserve"> Because recall is the priority, only truly non-negotiable filters act as gates:</w:t>
      </w:r>
    </w:p>
    <w:p w14:paraId="5CA64C53" w14:textId="77777777" w:rsidR="005023C1" w:rsidRPr="005023C1" w:rsidRDefault="005023C1" w:rsidP="005023C1">
      <w:pPr>
        <w:numPr>
          <w:ilvl w:val="0"/>
          <w:numId w:val="30"/>
        </w:numPr>
      </w:pPr>
      <w:r w:rsidRPr="005023C1">
        <w:t>Not on the exclusion list.</w:t>
      </w:r>
    </w:p>
    <w:p w14:paraId="72CAF905" w14:textId="77777777" w:rsidR="005023C1" w:rsidRPr="005023C1" w:rsidRDefault="005023C1" w:rsidP="005023C1">
      <w:pPr>
        <w:numPr>
          <w:ilvl w:val="0"/>
          <w:numId w:val="30"/>
        </w:numPr>
      </w:pPr>
      <w:r w:rsidRPr="005023C1">
        <w:t xml:space="preserve">Location fit (a strictly on-site role outside the user's chosen locations is useless to them). Everything else — position match, industry, keywords — is </w:t>
      </w:r>
      <w:r w:rsidRPr="005023C1">
        <w:rPr>
          <w:b/>
          <w:bCs/>
        </w:rPr>
        <w:t>ranking signal, not a gate.</w:t>
      </w:r>
      <w:r w:rsidRPr="005023C1">
        <w:t xml:space="preserve"> "Doesn't exactly match my titles but I'd be great at it" must be </w:t>
      </w:r>
      <w:r w:rsidRPr="005023C1">
        <w:rPr>
          <w:i/>
          <w:iCs/>
        </w:rPr>
        <w:t>surfaced and ranked</w:t>
      </w:r>
      <w:r w:rsidRPr="005023C1">
        <w:t>, never gated out.</w:t>
      </w:r>
    </w:p>
    <w:p w14:paraId="6FC03218" w14:textId="77777777" w:rsidR="005023C1" w:rsidRPr="005023C1" w:rsidRDefault="005023C1" w:rsidP="005023C1">
      <w:r w:rsidRPr="005023C1">
        <w:rPr>
          <w:b/>
          <w:bCs/>
        </w:rPr>
        <w:t>Relevance floor (light):</w:t>
      </w:r>
      <w:r w:rsidRPr="005023C1">
        <w:t xml:space="preserve"> A judgment </w:t>
      </w:r>
      <w:proofErr w:type="gramStart"/>
      <w:r w:rsidRPr="005023C1">
        <w:t>call</w:t>
      </w:r>
      <w:proofErr w:type="gramEnd"/>
      <w:r w:rsidRPr="005023C1">
        <w:t xml:space="preserve"> the model already makes — lean toward including the plausible, exclude only the clearly unrelated (a nursing role has no place in a PM search). This keeps "favor recall" from becoming "return everything."</w:t>
      </w:r>
    </w:p>
    <w:p w14:paraId="3B4EB788" w14:textId="77777777" w:rsidR="005023C1" w:rsidRPr="005023C1" w:rsidRDefault="005023C1" w:rsidP="005023C1">
      <w:r w:rsidRPr="005023C1">
        <w:rPr>
          <w:b/>
          <w:bCs/>
        </w:rPr>
        <w:t>Ranking (guided LLM judgment over qualified jobs):</w:t>
      </w:r>
      <w:r w:rsidRPr="005023C1">
        <w:t xml:space="preserve"> ordered by</w:t>
      </w:r>
    </w:p>
    <w:p w14:paraId="55E3BD23" w14:textId="77777777" w:rsidR="005023C1" w:rsidRPr="005023C1" w:rsidRDefault="005023C1" w:rsidP="005023C1">
      <w:pPr>
        <w:numPr>
          <w:ilvl w:val="0"/>
          <w:numId w:val="31"/>
        </w:numPr>
      </w:pPr>
      <w:r w:rsidRPr="005023C1">
        <w:t>fit to the preferred positions (steered by the user's ranking),</w:t>
      </w:r>
    </w:p>
    <w:p w14:paraId="1CDBD4AA" w14:textId="77777777" w:rsidR="005023C1" w:rsidRPr="005023C1" w:rsidRDefault="005023C1" w:rsidP="005023C1">
      <w:pPr>
        <w:numPr>
          <w:ilvl w:val="0"/>
          <w:numId w:val="31"/>
        </w:numPr>
      </w:pPr>
      <w:r w:rsidRPr="005023C1">
        <w:t>industry/domain relevance,</w:t>
      </w:r>
    </w:p>
    <w:p w14:paraId="387A3548" w14:textId="77777777" w:rsidR="005023C1" w:rsidRPr="005023C1" w:rsidRDefault="005023C1" w:rsidP="005023C1">
      <w:pPr>
        <w:numPr>
          <w:ilvl w:val="0"/>
          <w:numId w:val="31"/>
        </w:numPr>
      </w:pPr>
      <w:r w:rsidRPr="005023C1">
        <w:t>keyword overlap (must-have weighted above nice-to-have),</w:t>
      </w:r>
    </w:p>
    <w:p w14:paraId="435AD57C" w14:textId="77777777" w:rsidR="005023C1" w:rsidRPr="005023C1" w:rsidRDefault="005023C1" w:rsidP="005023C1">
      <w:pPr>
        <w:numPr>
          <w:ilvl w:val="0"/>
          <w:numId w:val="31"/>
        </w:numPr>
      </w:pPr>
      <w:r w:rsidRPr="005023C1">
        <w:t>overall likely usefulness. With location preference applied (e.g. remote ranked ahead of hybrid, if that's the user's stated preference).</w:t>
      </w:r>
    </w:p>
    <w:p w14:paraId="0EBCD715" w14:textId="77777777" w:rsidR="005023C1" w:rsidRPr="005023C1" w:rsidRDefault="005023C1" w:rsidP="005023C1">
      <w:r w:rsidRPr="005023C1">
        <w:rPr>
          <w:b/>
          <w:bCs/>
        </w:rPr>
        <w:t>Position weights:</w:t>
      </w:r>
      <w:r w:rsidRPr="005023C1">
        <w:t xml:space="preserve"> simple preference </w:t>
      </w:r>
      <w:r w:rsidRPr="005023C1">
        <w:rPr>
          <w:i/>
          <w:iCs/>
        </w:rPr>
        <w:t>ordering</w:t>
      </w:r>
      <w:r w:rsidRPr="005023C1">
        <w:t>, not numeric points the user has to assign. The order is the ranking input.</w:t>
      </w:r>
    </w:p>
    <w:p w14:paraId="7D93FCB8" w14:textId="77777777" w:rsidR="005023C1" w:rsidRPr="005023C1" w:rsidRDefault="005023C1" w:rsidP="005023C1">
      <w:r w:rsidRPr="005023C1">
        <w:rPr>
          <w:b/>
          <w:bCs/>
        </w:rPr>
        <w:t>Keywords:</w:t>
      </w:r>
      <w:r w:rsidRPr="005023C1">
        <w:t xml:space="preserve"> </w:t>
      </w:r>
      <w:r w:rsidRPr="005023C1">
        <w:rPr>
          <w:b/>
          <w:bCs/>
        </w:rPr>
        <w:t>must-have</w:t>
      </w:r>
      <w:r w:rsidRPr="005023C1">
        <w:t xml:space="preserve"> vs </w:t>
      </w:r>
      <w:r w:rsidRPr="005023C1">
        <w:rPr>
          <w:b/>
          <w:bCs/>
        </w:rPr>
        <w:t>nice-to-have</w:t>
      </w:r>
      <w:r w:rsidRPr="005023C1">
        <w:t xml:space="preserve">, not </w:t>
      </w:r>
      <w:proofErr w:type="spellStart"/>
      <w:r w:rsidRPr="005023C1">
        <w:t>boolean</w:t>
      </w:r>
      <w:proofErr w:type="spellEnd"/>
      <w:r w:rsidRPr="005023C1">
        <w:t xml:space="preserve"> AND/OR. Must-have acts as a soft signal toward qualifying; nice-to-have boosts rank. (Real users think "must mention inventory, bonus if it mentions replenishment," not (POS AND Inventory) OR Replenishment.)</w:t>
      </w:r>
    </w:p>
    <w:p w14:paraId="3153129C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4.5 The Report [V1]</w:t>
      </w:r>
    </w:p>
    <w:p w14:paraId="5AFDB693" w14:textId="77777777" w:rsidR="005023C1" w:rsidRPr="005023C1" w:rsidRDefault="005023C1" w:rsidP="005023C1">
      <w:r w:rsidRPr="005023C1">
        <w:t xml:space="preserve">Starts with a short </w:t>
      </w:r>
      <w:r w:rsidRPr="005023C1">
        <w:rPr>
          <w:b/>
          <w:bCs/>
        </w:rPr>
        <w:t>overview</w:t>
      </w:r>
      <w:r w:rsidRPr="005023C1">
        <w:t>: how many new matches were found, whether the run hit its target or stopped on the time budget, and notable patterns (repeated employers, strong domain matches).</w:t>
      </w:r>
    </w:p>
    <w:p w14:paraId="5251FF51" w14:textId="77777777" w:rsidR="005023C1" w:rsidRPr="005023C1" w:rsidRDefault="005023C1" w:rsidP="005023C1">
      <w:r w:rsidRPr="005023C1">
        <w:t xml:space="preserve">Then jobs in </w:t>
      </w:r>
      <w:r w:rsidRPr="005023C1">
        <w:rPr>
          <w:b/>
          <w:bCs/>
        </w:rPr>
        <w:t>ranked order</w:t>
      </w:r>
      <w:r w:rsidRPr="005023C1">
        <w:t>, each with:</w:t>
      </w:r>
    </w:p>
    <w:p w14:paraId="2EBC9F11" w14:textId="77777777" w:rsidR="005023C1" w:rsidRPr="005023C1" w:rsidRDefault="005023C1" w:rsidP="005023C1">
      <w:pPr>
        <w:numPr>
          <w:ilvl w:val="0"/>
          <w:numId w:val="32"/>
        </w:numPr>
      </w:pPr>
      <w:r w:rsidRPr="005023C1">
        <w:rPr>
          <w:b/>
          <w:bCs/>
        </w:rPr>
        <w:t>Title = company name + position title.</w:t>
      </w:r>
    </w:p>
    <w:p w14:paraId="152F2472" w14:textId="77777777" w:rsidR="005023C1" w:rsidRPr="005023C1" w:rsidRDefault="005023C1" w:rsidP="005023C1">
      <w:pPr>
        <w:numPr>
          <w:ilvl w:val="0"/>
          <w:numId w:val="32"/>
        </w:numPr>
      </w:pPr>
      <w:r w:rsidRPr="005023C1">
        <w:rPr>
          <w:b/>
          <w:bCs/>
        </w:rPr>
        <w:lastRenderedPageBreak/>
        <w:t>A brief "why" line</w:t>
      </w:r>
      <w:r w:rsidRPr="005023C1">
        <w:t xml:space="preserve"> — why it was included and why it ranked where it did (e.g. "Remote US </w:t>
      </w:r>
      <w:r w:rsidRPr="005023C1">
        <w:rPr>
          <w:rFonts w:ascii="Segoe UI Symbol" w:hAnsi="Segoe UI Symbol" w:cs="Segoe UI Symbol"/>
        </w:rPr>
        <w:t>✓</w:t>
      </w:r>
      <w:r w:rsidRPr="005023C1">
        <w:t xml:space="preserve"> </w:t>
      </w:r>
      <w:r w:rsidRPr="005023C1">
        <w:rPr>
          <w:rFonts w:ascii="Calibri" w:hAnsi="Calibri" w:cs="Calibri"/>
        </w:rPr>
        <w:t>·</w:t>
      </w:r>
      <w:r w:rsidRPr="005023C1">
        <w:t xml:space="preserve"> Product Owner match </w:t>
      </w:r>
      <w:r w:rsidRPr="005023C1">
        <w:rPr>
          <w:rFonts w:ascii="Calibri" w:hAnsi="Calibri" w:cs="Calibri"/>
        </w:rPr>
        <w:t>·</w:t>
      </w:r>
      <w:r w:rsidRPr="005023C1">
        <w:t xml:space="preserve"> mentions Replenishment </w:t>
      </w:r>
      <w:r w:rsidRPr="005023C1">
        <w:rPr>
          <w:rFonts w:ascii="Calibri" w:hAnsi="Calibri" w:cs="Calibri"/>
        </w:rPr>
        <w:t>·</w:t>
      </w:r>
      <w:r w:rsidRPr="005023C1">
        <w:t xml:space="preserve"> stretch fit but strong domain overlap"). This makes stretch matches trustworthy instead of confusing, gives you a debugging window, and is a strong demo beat (the tool </w:t>
      </w:r>
      <w:r w:rsidRPr="005023C1">
        <w:rPr>
          <w:i/>
          <w:iCs/>
        </w:rPr>
        <w:t>explains its ranking</w:t>
      </w:r>
      <w:r w:rsidRPr="005023C1">
        <w:t>).</w:t>
      </w:r>
    </w:p>
    <w:p w14:paraId="4C95F803" w14:textId="77777777" w:rsidR="005023C1" w:rsidRPr="005023C1" w:rsidRDefault="005023C1" w:rsidP="005023C1">
      <w:pPr>
        <w:numPr>
          <w:ilvl w:val="0"/>
          <w:numId w:val="32"/>
        </w:numPr>
      </w:pPr>
      <w:r w:rsidRPr="005023C1">
        <w:rPr>
          <w:b/>
          <w:bCs/>
        </w:rPr>
        <w:t>Salary</w:t>
      </w:r>
      <w:r w:rsidRPr="005023C1">
        <w:t xml:space="preserve"> if stated; </w:t>
      </w:r>
      <w:proofErr w:type="gramStart"/>
      <w:r w:rsidRPr="005023C1">
        <w:t>otherwise</w:t>
      </w:r>
      <w:proofErr w:type="gramEnd"/>
      <w:r w:rsidRPr="005023C1">
        <w:t xml:space="preserve"> the literal text </w:t>
      </w:r>
      <w:r w:rsidRPr="005023C1">
        <w:rPr>
          <w:b/>
          <w:bCs/>
        </w:rPr>
        <w:t>"No salary listed."</w:t>
      </w:r>
      <w:r w:rsidRPr="005023C1">
        <w:t xml:space="preserve"> Never invent one (see §7.4).</w:t>
      </w:r>
    </w:p>
    <w:p w14:paraId="305879AF" w14:textId="77777777" w:rsidR="005023C1" w:rsidRPr="005023C1" w:rsidRDefault="005023C1" w:rsidP="005023C1">
      <w:pPr>
        <w:numPr>
          <w:ilvl w:val="0"/>
          <w:numId w:val="32"/>
        </w:numPr>
      </w:pPr>
      <w:r w:rsidRPr="005023C1">
        <w:rPr>
          <w:b/>
          <w:bCs/>
        </w:rPr>
        <w:t>Location display</w:t>
      </w:r>
      <w:r w:rsidRPr="005023C1">
        <w:t xml:space="preserve"> — surface remote </w:t>
      </w:r>
      <w:r w:rsidRPr="005023C1">
        <w:rPr>
          <w:b/>
          <w:bCs/>
        </w:rPr>
        <w:t>and</w:t>
      </w:r>
      <w:r w:rsidRPr="005023C1">
        <w:t xml:space="preserve"> proximity when both are true, because they aren't mutually exclusive: e.g. </w:t>
      </w:r>
      <w:r w:rsidRPr="005023C1">
        <w:rPr>
          <w:i/>
          <w:iCs/>
        </w:rPr>
        <w:t>"Remote (US) · HQ ~40 min away in St. Louis."</w:t>
      </w:r>
      <w:r w:rsidRPr="005023C1">
        <w:t xml:space="preserve"> A remote role near a company office matters for training and events.</w:t>
      </w:r>
    </w:p>
    <w:p w14:paraId="4D410C4F" w14:textId="77777777" w:rsidR="005023C1" w:rsidRPr="005023C1" w:rsidRDefault="005023C1" w:rsidP="005023C1">
      <w:pPr>
        <w:numPr>
          <w:ilvl w:val="0"/>
          <w:numId w:val="32"/>
        </w:numPr>
      </w:pPr>
      <w:r w:rsidRPr="005023C1">
        <w:rPr>
          <w:b/>
          <w:bCs/>
        </w:rPr>
        <w:t>Source</w:t>
      </w:r>
      <w:r w:rsidRPr="005023C1">
        <w:t xml:space="preserve"> (where it was found) and a </w:t>
      </w:r>
      <w:r w:rsidRPr="005023C1">
        <w:rPr>
          <w:b/>
          <w:bCs/>
        </w:rPr>
        <w:t>direct link</w:t>
      </w:r>
      <w:r w:rsidRPr="005023C1">
        <w:t xml:space="preserve"> to the posting.</w:t>
      </w:r>
    </w:p>
    <w:p w14:paraId="53821574" w14:textId="77777777" w:rsidR="005023C1" w:rsidRPr="005023C1" w:rsidRDefault="005023C1" w:rsidP="005023C1">
      <w:r w:rsidRPr="005023C1">
        <w:rPr>
          <w:b/>
          <w:bCs/>
        </w:rPr>
        <w:t>Per-result actions:</w:t>
      </w:r>
      <w:r w:rsidRPr="005023C1">
        <w:t xml:space="preserve"> the user can </w:t>
      </w:r>
      <w:r w:rsidRPr="005023C1">
        <w:rPr>
          <w:b/>
          <w:bCs/>
        </w:rPr>
        <w:t>save</w:t>
      </w:r>
      <w:r w:rsidRPr="005023C1">
        <w:t xml:space="preserve"> a result (to a saved-reports view) or </w:t>
      </w:r>
      <w:r w:rsidRPr="005023C1">
        <w:rPr>
          <w:b/>
          <w:bCs/>
        </w:rPr>
        <w:t>dismiss</w:t>
      </w:r>
      <w:r w:rsidRPr="005023C1">
        <w:t xml:space="preserve"> it. Saved and dismissed both interact with the exclusion list per §4.6.</w:t>
      </w:r>
    </w:p>
    <w:p w14:paraId="407DEC6A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4.6 Exclusion List [V1]</w:t>
      </w:r>
    </w:p>
    <w:p w14:paraId="39E38037" w14:textId="77777777" w:rsidR="005023C1" w:rsidRPr="005023C1" w:rsidRDefault="005023C1" w:rsidP="005023C1">
      <w:r w:rsidRPr="005023C1">
        <w:rPr>
          <w:b/>
          <w:bCs/>
        </w:rPr>
        <w:t>One global, account-level list</w:t>
      </w:r>
      <w:r w:rsidRPr="005023C1">
        <w:t xml:space="preserve"> — not per-profile. A job excluded from a Retail search should not reappear in an EdTech search, because the dominant content is "already applied," which is a real-world action independent of which search surfaced the role.</w:t>
      </w:r>
    </w:p>
    <w:p w14:paraId="67BA926C" w14:textId="77777777" w:rsidR="005023C1" w:rsidRPr="005023C1" w:rsidRDefault="005023C1" w:rsidP="005023C1">
      <w:pPr>
        <w:numPr>
          <w:ilvl w:val="0"/>
          <w:numId w:val="33"/>
        </w:numPr>
      </w:pPr>
      <w:r w:rsidRPr="005023C1">
        <w:t xml:space="preserve">Each entry is </w:t>
      </w:r>
      <w:r w:rsidRPr="005023C1">
        <w:rPr>
          <w:b/>
          <w:bCs/>
        </w:rPr>
        <w:t>tagged with a reason: applied or dismissed.</w:t>
      </w:r>
      <w:r w:rsidRPr="005023C1">
        <w:t xml:space="preserve"> One list, one check for exclusion purposes — but the tag is kept for later value (stats, smarter V3 matching, clearing just dismissals without touching application history).</w:t>
      </w:r>
    </w:p>
    <w:p w14:paraId="7B902E45" w14:textId="77777777" w:rsidR="005023C1" w:rsidRPr="005023C1" w:rsidRDefault="005023C1" w:rsidP="005023C1">
      <w:pPr>
        <w:numPr>
          <w:ilvl w:val="0"/>
          <w:numId w:val="33"/>
        </w:numPr>
      </w:pPr>
      <w:r w:rsidRPr="005023C1">
        <w:t xml:space="preserve">The list is </w:t>
      </w:r>
      <w:r w:rsidRPr="005023C1">
        <w:rPr>
          <w:b/>
          <w:bCs/>
        </w:rPr>
        <w:t>viewable and reversible</w:t>
      </w:r>
      <w:r w:rsidRPr="005023C1">
        <w:t xml:space="preserve"> — the user can see what's been excluded and </w:t>
      </w:r>
      <w:r w:rsidRPr="005023C1">
        <w:rPr>
          <w:b/>
          <w:bCs/>
        </w:rPr>
        <w:t>restore</w:t>
      </w:r>
      <w:r w:rsidRPr="005023C1">
        <w:t xml:space="preserve"> an entry. This is the escape hatch that makes a global list safe (criteria shift over time; nothing should be silently buried forever).</w:t>
      </w:r>
    </w:p>
    <w:p w14:paraId="654C02A0" w14:textId="77777777" w:rsidR="005023C1" w:rsidRPr="005023C1" w:rsidRDefault="005023C1" w:rsidP="005023C1">
      <w:pPr>
        <w:numPr>
          <w:ilvl w:val="0"/>
          <w:numId w:val="33"/>
        </w:numPr>
      </w:pPr>
      <w:r w:rsidRPr="005023C1">
        <w:t>Every run reads this list first and excludes matches, including the same role under different wording across sources.</w:t>
      </w:r>
    </w:p>
    <w:p w14:paraId="300DB42E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4.7 Definition of Done — Acceptance Criteria [V1]</w:t>
      </w:r>
    </w:p>
    <w:p w14:paraId="18C60C73" w14:textId="77777777" w:rsidR="005023C1" w:rsidRPr="005023C1" w:rsidRDefault="005023C1" w:rsidP="005023C1">
      <w:r w:rsidRPr="005023C1">
        <w:t>Binary build checks (distinct from KPIs in §1.5):</w:t>
      </w:r>
    </w:p>
    <w:p w14:paraId="00D8530D" w14:textId="77777777" w:rsidR="005023C1" w:rsidRPr="005023C1" w:rsidRDefault="005023C1" w:rsidP="005023C1">
      <w:pPr>
        <w:numPr>
          <w:ilvl w:val="0"/>
          <w:numId w:val="34"/>
        </w:numPr>
      </w:pPr>
      <w:proofErr w:type="gramStart"/>
      <w:r w:rsidRPr="005023C1">
        <w:t>[ ]</w:t>
      </w:r>
      <w:proofErr w:type="gramEnd"/>
      <w:r w:rsidRPr="005023C1">
        <w:t xml:space="preserve"> A run returns a list that excludes everything on the exclusion list.</w:t>
      </w:r>
    </w:p>
    <w:p w14:paraId="05F6C0D7" w14:textId="77777777" w:rsidR="005023C1" w:rsidRPr="005023C1" w:rsidRDefault="005023C1" w:rsidP="005023C1">
      <w:pPr>
        <w:numPr>
          <w:ilvl w:val="0"/>
          <w:numId w:val="34"/>
        </w:numPr>
      </w:pPr>
      <w:proofErr w:type="gramStart"/>
      <w:r w:rsidRPr="005023C1">
        <w:t>[ ]</w:t>
      </w:r>
      <w:proofErr w:type="gramEnd"/>
      <w:r w:rsidRPr="005023C1">
        <w:t xml:space="preserve"> Each result's title is </w:t>
      </w:r>
      <w:r w:rsidRPr="005023C1">
        <w:rPr>
          <w:b/>
          <w:bCs/>
        </w:rPr>
        <w:t>company name + job title</w:t>
      </w:r>
      <w:r w:rsidRPr="005023C1">
        <w:t>.</w:t>
      </w:r>
    </w:p>
    <w:p w14:paraId="6650A489" w14:textId="77777777" w:rsidR="005023C1" w:rsidRPr="005023C1" w:rsidRDefault="005023C1" w:rsidP="005023C1">
      <w:pPr>
        <w:numPr>
          <w:ilvl w:val="0"/>
          <w:numId w:val="34"/>
        </w:numPr>
      </w:pPr>
      <w:proofErr w:type="gramStart"/>
      <w:r w:rsidRPr="005023C1">
        <w:t>[ ]</w:t>
      </w:r>
      <w:proofErr w:type="gramEnd"/>
      <w:r w:rsidRPr="005023C1">
        <w:t xml:space="preserve"> Each result includes a brief </w:t>
      </w:r>
      <w:r w:rsidRPr="005023C1">
        <w:rPr>
          <w:b/>
          <w:bCs/>
        </w:rPr>
        <w:t>why-it-was-included</w:t>
      </w:r>
      <w:r w:rsidRPr="005023C1">
        <w:t xml:space="preserve"> summary.</w:t>
      </w:r>
    </w:p>
    <w:p w14:paraId="3EC51C74" w14:textId="77777777" w:rsidR="005023C1" w:rsidRPr="005023C1" w:rsidRDefault="005023C1" w:rsidP="005023C1">
      <w:pPr>
        <w:numPr>
          <w:ilvl w:val="0"/>
          <w:numId w:val="34"/>
        </w:numPr>
      </w:pPr>
      <w:proofErr w:type="gramStart"/>
      <w:r w:rsidRPr="005023C1">
        <w:t>[ ]</w:t>
      </w:r>
      <w:proofErr w:type="gramEnd"/>
      <w:r w:rsidRPr="005023C1">
        <w:t xml:space="preserve"> Each result shows </w:t>
      </w:r>
      <w:r w:rsidRPr="005023C1">
        <w:rPr>
          <w:b/>
          <w:bCs/>
        </w:rPr>
        <w:t>salary, or "No salary listed."</w:t>
      </w:r>
    </w:p>
    <w:p w14:paraId="2AE17252" w14:textId="77777777" w:rsidR="005023C1" w:rsidRPr="005023C1" w:rsidRDefault="005023C1" w:rsidP="005023C1">
      <w:pPr>
        <w:numPr>
          <w:ilvl w:val="0"/>
          <w:numId w:val="34"/>
        </w:numPr>
      </w:pPr>
      <w:proofErr w:type="gramStart"/>
      <w:r w:rsidRPr="005023C1">
        <w:t>[ ]</w:t>
      </w:r>
      <w:proofErr w:type="gramEnd"/>
      <w:r w:rsidRPr="005023C1">
        <w:t xml:space="preserve"> Each result shows </w:t>
      </w:r>
      <w:r w:rsidRPr="005023C1">
        <w:rPr>
          <w:b/>
          <w:bCs/>
        </w:rPr>
        <w:t>location</w:t>
      </w:r>
      <w:r w:rsidRPr="005023C1">
        <w:t xml:space="preserve"> — specific location, remote, or both (incl. the remote-but-nearby case).</w:t>
      </w:r>
    </w:p>
    <w:p w14:paraId="25EB8803" w14:textId="77777777" w:rsidR="005023C1" w:rsidRPr="005023C1" w:rsidRDefault="005023C1" w:rsidP="005023C1">
      <w:pPr>
        <w:numPr>
          <w:ilvl w:val="0"/>
          <w:numId w:val="34"/>
        </w:numPr>
      </w:pPr>
      <w:proofErr w:type="gramStart"/>
      <w:r w:rsidRPr="005023C1">
        <w:t>[ ]</w:t>
      </w:r>
      <w:proofErr w:type="gramEnd"/>
      <w:r w:rsidRPr="005023C1">
        <w:t xml:space="preserve"> The user can </w:t>
      </w:r>
      <w:r w:rsidRPr="005023C1">
        <w:rPr>
          <w:b/>
          <w:bCs/>
        </w:rPr>
        <w:t>add a job to the exclusion list</w:t>
      </w:r>
      <w:r w:rsidRPr="005023C1">
        <w:t xml:space="preserve"> (applied or dismissed).</w:t>
      </w:r>
    </w:p>
    <w:p w14:paraId="57CD94DC" w14:textId="77777777" w:rsidR="005023C1" w:rsidRPr="005023C1" w:rsidRDefault="005023C1" w:rsidP="005023C1">
      <w:pPr>
        <w:numPr>
          <w:ilvl w:val="0"/>
          <w:numId w:val="34"/>
        </w:numPr>
      </w:pPr>
      <w:proofErr w:type="gramStart"/>
      <w:r w:rsidRPr="005023C1">
        <w:t>[ ]</w:t>
      </w:r>
      <w:proofErr w:type="gramEnd"/>
      <w:r w:rsidRPr="005023C1">
        <w:t xml:space="preserve"> The user can </w:t>
      </w:r>
      <w:r w:rsidRPr="005023C1">
        <w:rPr>
          <w:b/>
          <w:bCs/>
        </w:rPr>
        <w:t>view and restore</w:t>
      </w:r>
      <w:r w:rsidRPr="005023C1">
        <w:t xml:space="preserve"> excluded jobs.</w:t>
      </w:r>
    </w:p>
    <w:p w14:paraId="04D4977D" w14:textId="77777777" w:rsidR="005023C1" w:rsidRPr="005023C1" w:rsidRDefault="005023C1" w:rsidP="005023C1">
      <w:pPr>
        <w:numPr>
          <w:ilvl w:val="0"/>
          <w:numId w:val="34"/>
        </w:numPr>
      </w:pPr>
      <w:proofErr w:type="gramStart"/>
      <w:r w:rsidRPr="005023C1">
        <w:t>[ ]</w:t>
      </w:r>
      <w:proofErr w:type="gramEnd"/>
      <w:r w:rsidRPr="005023C1">
        <w:t xml:space="preserve"> Search Profiles can be created, saved, listed, picked, and deleted.</w:t>
      </w:r>
    </w:p>
    <w:p w14:paraId="6AC44889" w14:textId="77777777" w:rsidR="005023C1" w:rsidRPr="005023C1" w:rsidRDefault="005023C1" w:rsidP="005023C1">
      <w:pPr>
        <w:numPr>
          <w:ilvl w:val="0"/>
          <w:numId w:val="34"/>
        </w:numPr>
      </w:pPr>
      <w:proofErr w:type="gramStart"/>
      <w:r w:rsidRPr="005023C1">
        <w:t>[ ]</w:t>
      </w:r>
      <w:proofErr w:type="gramEnd"/>
      <w:r w:rsidRPr="005023C1">
        <w:t xml:space="preserve"> A run that misses its target within the budget says so explicitly.</w:t>
      </w:r>
    </w:p>
    <w:p w14:paraId="071F9D78" w14:textId="77777777" w:rsidR="005023C1" w:rsidRPr="005023C1" w:rsidRDefault="005023C1" w:rsidP="005023C1">
      <w:r w:rsidRPr="005023C1">
        <w:pict w14:anchorId="6DA79AE2">
          <v:rect id="_x0000_i1089" style="width:0;height:1.5pt" o:hralign="center" o:hrstd="t" o:hr="t" fillcolor="#a0a0a0" stroked="f"/>
        </w:pict>
      </w:r>
    </w:p>
    <w:p w14:paraId="62E8B512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 xml:space="preserve">5. Job Identity &amp; Deduplication — </w:t>
      </w:r>
      <w:r w:rsidRPr="005023C1">
        <w:rPr>
          <w:b/>
          <w:bCs/>
          <w:i/>
          <w:iCs/>
        </w:rPr>
        <w:t>the known hard problem</w:t>
      </w:r>
    </w:p>
    <w:p w14:paraId="14776163" w14:textId="77777777" w:rsidR="005023C1" w:rsidRPr="005023C1" w:rsidRDefault="005023C1" w:rsidP="005023C1">
      <w:r w:rsidRPr="005023C1">
        <w:t xml:space="preserve">The entire exclusion feature rests on a single hard question: </w:t>
      </w:r>
      <w:r w:rsidRPr="005023C1">
        <w:rPr>
          <w:b/>
          <w:bCs/>
        </w:rPr>
        <w:t>how do we decide two postings are the same role?</w:t>
      </w:r>
      <w:r w:rsidRPr="005023C1">
        <w:t xml:space="preserve"> A job appears under different wording across LinkedIn, an aggregator, and a company's own careers page (which formats nothing like a board). For an exclusion to "stick" and for duplicates to collapse, the system must recognize the same opening across </w:t>
      </w:r>
      <w:r w:rsidRPr="005023C1">
        <w:rPr>
          <w:b/>
          <w:bCs/>
        </w:rPr>
        <w:t>different sources and different searches.</w:t>
      </w:r>
    </w:p>
    <w:p w14:paraId="42DFD161" w14:textId="77777777" w:rsidR="005023C1" w:rsidRPr="005023C1" w:rsidRDefault="005023C1" w:rsidP="005023C1">
      <w:r w:rsidRPr="005023C1">
        <w:t xml:space="preserve">Going global (§4.6) and doing source discovery (§4.3) both </w:t>
      </w:r>
      <w:r w:rsidRPr="005023C1">
        <w:rPr>
          <w:i/>
          <w:iCs/>
        </w:rPr>
        <w:t>raise</w:t>
      </w:r>
      <w:r w:rsidRPr="005023C1">
        <w:t xml:space="preserve"> the stakes here — they deliberately pull in scattered, non-standard listings. Candidate signals for a match include company + normalized title + location, the posting URL, and fuzzy similarity, likely combined with model judgment ("is this effectively the same opening?").</w:t>
      </w:r>
    </w:p>
    <w:p w14:paraId="1F705BD8" w14:textId="77777777" w:rsidR="005023C1" w:rsidRPr="005023C1" w:rsidRDefault="005023C1" w:rsidP="005023C1">
      <w:r w:rsidRPr="005023C1">
        <w:rPr>
          <w:b/>
          <w:bCs/>
        </w:rPr>
        <w:t>This does not have to be fully solved before building, but it must not be treated as an afterthought.</w:t>
      </w:r>
      <w:r w:rsidRPr="005023C1">
        <w:t xml:space="preserve"> It is the genuinely hard technical bit of the app and it gets its own design attention in the build spec.</w:t>
      </w:r>
    </w:p>
    <w:p w14:paraId="34802CA2" w14:textId="77777777" w:rsidR="005023C1" w:rsidRPr="005023C1" w:rsidRDefault="005023C1" w:rsidP="005023C1">
      <w:r w:rsidRPr="005023C1">
        <w:pict w14:anchorId="51EDC194">
          <v:rect id="_x0000_i1090" style="width:0;height:1.5pt" o:hralign="center" o:hrstd="t" o:hr="t" fillcolor="#a0a0a0" stroked="f"/>
        </w:pict>
      </w:r>
    </w:p>
    <w:p w14:paraId="343D216A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lastRenderedPageBreak/>
        <w:t>6. Data Model (V1, conceptual)</w:t>
      </w:r>
    </w:p>
    <w:p w14:paraId="28379BD4" w14:textId="77777777" w:rsidR="005023C1" w:rsidRPr="005023C1" w:rsidRDefault="005023C1" w:rsidP="005023C1">
      <w:r w:rsidRPr="005023C1">
        <w:t>User</w:t>
      </w:r>
    </w:p>
    <w:p w14:paraId="7861CFF5" w14:textId="77777777" w:rsidR="005023C1" w:rsidRPr="005023C1" w:rsidRDefault="005023C1" w:rsidP="005023C1">
      <w:r w:rsidRPr="005023C1">
        <w:t xml:space="preserve"> </w:t>
      </w:r>
      <w:r w:rsidRPr="005023C1">
        <w:rPr>
          <w:rFonts w:ascii="MS Gothic" w:eastAsia="MS Gothic" w:hAnsi="MS Gothic" w:cs="MS Gothic" w:hint="eastAsia"/>
        </w:rPr>
        <w:t>├</w:t>
      </w:r>
      <w:r w:rsidRPr="005023C1">
        <w:rPr>
          <w:rFonts w:ascii="Calibri" w:hAnsi="Calibri" w:cs="Calibri"/>
        </w:rPr>
        <w:t>──</w:t>
      </w:r>
      <w:r w:rsidRPr="005023C1">
        <w:t xml:space="preserve"> </w:t>
      </w:r>
      <w:proofErr w:type="spellStart"/>
      <w:r w:rsidRPr="005023C1">
        <w:t>api_key</w:t>
      </w:r>
      <w:proofErr w:type="spellEnd"/>
      <w:r w:rsidRPr="005023C1">
        <w:t xml:space="preserve">         </w:t>
      </w:r>
      <w:proofErr w:type="gramStart"/>
      <w:r w:rsidRPr="005023C1">
        <w:t xml:space="preserve">   (</w:t>
      </w:r>
      <w:proofErr w:type="gramEnd"/>
      <w:r w:rsidRPr="005023C1">
        <w:t xml:space="preserve">TRANSIENT </w:t>
      </w:r>
      <w:r w:rsidRPr="005023C1">
        <w:rPr>
          <w:rFonts w:ascii="Calibri" w:hAnsi="Calibri" w:cs="Calibri"/>
        </w:rPr>
        <w:t>—</w:t>
      </w:r>
      <w:r w:rsidRPr="005023C1">
        <w:t xml:space="preserve"> never persisted; see </w:t>
      </w:r>
      <w:r w:rsidRPr="005023C1">
        <w:rPr>
          <w:rFonts w:ascii="Calibri" w:hAnsi="Calibri" w:cs="Calibri"/>
        </w:rPr>
        <w:t>§</w:t>
      </w:r>
      <w:r w:rsidRPr="005023C1">
        <w:t>7.3)</w:t>
      </w:r>
    </w:p>
    <w:p w14:paraId="5B73CFD5" w14:textId="77777777" w:rsidR="005023C1" w:rsidRPr="005023C1" w:rsidRDefault="005023C1" w:rsidP="005023C1">
      <w:r w:rsidRPr="005023C1">
        <w:t xml:space="preserve"> </w:t>
      </w:r>
      <w:r w:rsidRPr="005023C1">
        <w:rPr>
          <w:rFonts w:ascii="MS Gothic" w:eastAsia="MS Gothic" w:hAnsi="MS Gothic" w:cs="MS Gothic" w:hint="eastAsia"/>
        </w:rPr>
        <w:t>├</w:t>
      </w:r>
      <w:r w:rsidRPr="005023C1">
        <w:rPr>
          <w:rFonts w:ascii="Calibri" w:hAnsi="Calibri" w:cs="Calibri"/>
        </w:rPr>
        <w:t>──</w:t>
      </w:r>
      <w:r w:rsidRPr="005023C1">
        <w:t xml:space="preserve"> Search Profiles </w:t>
      </w:r>
      <w:proofErr w:type="gramStart"/>
      <w:r w:rsidRPr="005023C1">
        <w:t>[ ]</w:t>
      </w:r>
      <w:proofErr w:type="gramEnd"/>
    </w:p>
    <w:p w14:paraId="04F8F287" w14:textId="77777777" w:rsidR="005023C1" w:rsidRPr="005023C1" w:rsidRDefault="005023C1" w:rsidP="005023C1">
      <w:r w:rsidRPr="005023C1">
        <w:t xml:space="preserve"> │     </w:t>
      </w:r>
      <w:r w:rsidRPr="005023C1">
        <w:rPr>
          <w:rFonts w:ascii="MS Gothic" w:eastAsia="MS Gothic" w:hAnsi="MS Gothic" w:cs="MS Gothic" w:hint="eastAsia"/>
        </w:rPr>
        <w:t>├</w:t>
      </w:r>
      <w:r w:rsidRPr="005023C1">
        <w:rPr>
          <w:rFonts w:ascii="Calibri" w:hAnsi="Calibri" w:cs="Calibri"/>
        </w:rPr>
        <w:t>──</w:t>
      </w:r>
      <w:r w:rsidRPr="005023C1">
        <w:t xml:space="preserve"> positions (ranked), industry, keywords (must/nice),</w:t>
      </w:r>
    </w:p>
    <w:p w14:paraId="5D7CD7D8" w14:textId="77777777" w:rsidR="005023C1" w:rsidRPr="005023C1" w:rsidRDefault="005023C1" w:rsidP="005023C1">
      <w:r w:rsidRPr="005023C1">
        <w:t xml:space="preserve"> │     │   location, filters, run controls</w:t>
      </w:r>
    </w:p>
    <w:p w14:paraId="19715928" w14:textId="77777777" w:rsidR="005023C1" w:rsidRPr="005023C1" w:rsidRDefault="005023C1" w:rsidP="005023C1">
      <w:r w:rsidRPr="005023C1">
        <w:t xml:space="preserve"> │     └── Reports </w:t>
      </w:r>
      <w:proofErr w:type="gramStart"/>
      <w:r w:rsidRPr="005023C1">
        <w:t>[ ]</w:t>
      </w:r>
      <w:proofErr w:type="gramEnd"/>
    </w:p>
    <w:p w14:paraId="2C760549" w14:textId="77777777" w:rsidR="005023C1" w:rsidRPr="005023C1" w:rsidRDefault="005023C1" w:rsidP="005023C1">
      <w:r w:rsidRPr="005023C1">
        <w:t xml:space="preserve"> │           └── Results </w:t>
      </w:r>
      <w:proofErr w:type="gramStart"/>
      <w:r w:rsidRPr="005023C1">
        <w:t>[ ]</w:t>
      </w:r>
      <w:proofErr w:type="gramEnd"/>
    </w:p>
    <w:p w14:paraId="46B58C5F" w14:textId="77777777" w:rsidR="005023C1" w:rsidRPr="005023C1" w:rsidRDefault="005023C1" w:rsidP="005023C1">
      <w:r w:rsidRPr="005023C1">
        <w:t xml:space="preserve"> │                 └── company, title, why-summary, </w:t>
      </w:r>
      <w:proofErr w:type="spellStart"/>
      <w:r w:rsidRPr="005023C1">
        <w:t>salary|null</w:t>
      </w:r>
      <w:proofErr w:type="spellEnd"/>
      <w:r w:rsidRPr="005023C1">
        <w:t>,</w:t>
      </w:r>
    </w:p>
    <w:p w14:paraId="3DD703F6" w14:textId="77777777" w:rsidR="005023C1" w:rsidRPr="005023C1" w:rsidRDefault="005023C1" w:rsidP="005023C1">
      <w:r w:rsidRPr="005023C1">
        <w:t xml:space="preserve"> │                     location (remote/onsite/both + proximity),</w:t>
      </w:r>
    </w:p>
    <w:p w14:paraId="7CBFB9F9" w14:textId="77777777" w:rsidR="005023C1" w:rsidRPr="005023C1" w:rsidRDefault="005023C1" w:rsidP="005023C1">
      <w:r w:rsidRPr="005023C1">
        <w:t xml:space="preserve"> │                     source, link, status (saved | in-report)</w:t>
      </w:r>
    </w:p>
    <w:p w14:paraId="624E7BD8" w14:textId="77777777" w:rsidR="005023C1" w:rsidRPr="005023C1" w:rsidRDefault="005023C1" w:rsidP="005023C1">
      <w:r w:rsidRPr="005023C1">
        <w:t xml:space="preserve"> └── Exclusion </w:t>
      </w:r>
      <w:proofErr w:type="gramStart"/>
      <w:r w:rsidRPr="005023C1">
        <w:t>List  (</w:t>
      </w:r>
      <w:proofErr w:type="gramEnd"/>
      <w:r w:rsidRPr="005023C1">
        <w:t>global, account-level)</w:t>
      </w:r>
    </w:p>
    <w:p w14:paraId="77F1E701" w14:textId="77777777" w:rsidR="005023C1" w:rsidRPr="005023C1" w:rsidRDefault="005023C1" w:rsidP="005023C1">
      <w:r w:rsidRPr="005023C1">
        <w:t xml:space="preserve">       └── entries: job-identity, reason tag (applied | dismissed),</w:t>
      </w:r>
    </w:p>
    <w:p w14:paraId="163813E4" w14:textId="77777777" w:rsidR="005023C1" w:rsidRPr="005023C1" w:rsidRDefault="005023C1" w:rsidP="005023C1">
      <w:r w:rsidRPr="005023C1">
        <w:t xml:space="preserve">           timestamp, restorable</w:t>
      </w:r>
    </w:p>
    <w:p w14:paraId="005FD57E" w14:textId="77777777" w:rsidR="005023C1" w:rsidRPr="005023C1" w:rsidRDefault="005023C1" w:rsidP="005023C1">
      <w:r w:rsidRPr="005023C1">
        <w:t xml:space="preserve">Key property to state plainly: </w:t>
      </w:r>
      <w:r w:rsidRPr="005023C1">
        <w:rPr>
          <w:b/>
          <w:bCs/>
        </w:rPr>
        <w:t>the API key is the one piece of user data the system deliberately never persists.</w:t>
      </w:r>
      <w:r w:rsidRPr="005023C1">
        <w:t xml:space="preserve"> Everything else — profiles, reports, results, the exclusion list — is stored; the key is the deliberate exception.</w:t>
      </w:r>
    </w:p>
    <w:p w14:paraId="778DF712" w14:textId="77777777" w:rsidR="005023C1" w:rsidRPr="005023C1" w:rsidRDefault="005023C1" w:rsidP="005023C1">
      <w:r w:rsidRPr="005023C1">
        <w:pict w14:anchorId="29283B89">
          <v:rect id="_x0000_i1091" style="width:0;height:1.5pt" o:hralign="center" o:hrstd="t" o:hr="t" fillcolor="#a0a0a0" stroked="f"/>
        </w:pict>
      </w:r>
    </w:p>
    <w:p w14:paraId="1C4C6581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7. Non-Functional Requirements</w:t>
      </w:r>
    </w:p>
    <w:p w14:paraId="39DEC062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7.1 Cost Model</w:t>
      </w:r>
    </w:p>
    <w:p w14:paraId="3187441F" w14:textId="77777777" w:rsidR="005023C1" w:rsidRPr="005023C1" w:rsidRDefault="005023C1" w:rsidP="005023C1">
      <w:pPr>
        <w:numPr>
          <w:ilvl w:val="0"/>
          <w:numId w:val="35"/>
        </w:numPr>
      </w:pPr>
      <w:r w:rsidRPr="005023C1">
        <w:rPr>
          <w:b/>
          <w:bCs/>
        </w:rPr>
        <w:t>Bring-your-own-key (BYOK):</w:t>
      </w:r>
      <w:r w:rsidRPr="005023C1">
        <w:t xml:space="preserve"> each user supplies their own API key and pays their own usage. Keeps V1 cheap for the builder and leaves a paid tier possible later (money: non-goal, not foreclosed).</w:t>
      </w:r>
    </w:p>
    <w:p w14:paraId="2D4D2EE8" w14:textId="77777777" w:rsidR="005023C1" w:rsidRPr="005023C1" w:rsidRDefault="005023C1" w:rsidP="005023C1">
      <w:pPr>
        <w:numPr>
          <w:ilvl w:val="0"/>
          <w:numId w:val="35"/>
        </w:numPr>
      </w:pPr>
      <w:r w:rsidRPr="005023C1">
        <w:t>Source discovery (§4.3) is the dominant cost driver — reasoning about employers and reading their pages is the bulk of a multi-minute run. The cost is intentional; it buys the differentiator.</w:t>
      </w:r>
    </w:p>
    <w:p w14:paraId="050D455D" w14:textId="77777777" w:rsidR="005023C1" w:rsidRPr="005023C1" w:rsidRDefault="005023C1" w:rsidP="005023C1">
      <w:pPr>
        <w:numPr>
          <w:ilvl w:val="0"/>
          <w:numId w:val="35"/>
        </w:numPr>
      </w:pPr>
      <w:r w:rsidRPr="005023C1">
        <w:rPr>
          <w:b/>
          <w:bCs/>
        </w:rPr>
        <w:t>Controls:</w:t>
      </w:r>
      <w:r w:rsidRPr="005023C1">
        <w:t xml:space="preserve"> a hard time/effort budget per run (a stopping condition), a sensible default model choice, and prompt caching enabled to cut repeated-context cost.</w:t>
      </w:r>
    </w:p>
    <w:p w14:paraId="692AB469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 xml:space="preserve">7.2 </w:t>
      </w:r>
      <w:proofErr w:type="spellStart"/>
      <w:r w:rsidRPr="005023C1">
        <w:rPr>
          <w:b/>
          <w:bCs/>
        </w:rPr>
        <w:t>Deployability</w:t>
      </w:r>
      <w:proofErr w:type="spellEnd"/>
    </w:p>
    <w:p w14:paraId="2657FFC1" w14:textId="77777777" w:rsidR="005023C1" w:rsidRPr="005023C1" w:rsidRDefault="005023C1" w:rsidP="005023C1">
      <w:pPr>
        <w:numPr>
          <w:ilvl w:val="0"/>
          <w:numId w:val="36"/>
        </w:numPr>
      </w:pPr>
      <w:r w:rsidRPr="005023C1">
        <w:t xml:space="preserve">The app is a </w:t>
      </w:r>
      <w:r w:rsidRPr="005023C1">
        <w:rPr>
          <w:b/>
          <w:bCs/>
        </w:rPr>
        <w:t>deployed web app</w:t>
      </w:r>
      <w:r w:rsidRPr="005023C1">
        <w:t xml:space="preserve">. A </w:t>
      </w:r>
      <w:r w:rsidRPr="005023C1">
        <w:rPr>
          <w:b/>
          <w:bCs/>
        </w:rPr>
        <w:t>public, shareable link is a hard requirement</w:t>
      </w:r>
      <w:r w:rsidRPr="005023C1">
        <w:t xml:space="preserve"> — this is both the sharing goal and the portfolio requirement.</w:t>
      </w:r>
    </w:p>
    <w:p w14:paraId="18FB6043" w14:textId="77777777" w:rsidR="005023C1" w:rsidRPr="005023C1" w:rsidRDefault="005023C1" w:rsidP="005023C1">
      <w:pPr>
        <w:numPr>
          <w:ilvl w:val="0"/>
          <w:numId w:val="36"/>
        </w:numPr>
      </w:pPr>
      <w:r w:rsidRPr="005023C1">
        <w:t>Nothing may be built in a way that only works on the builder's machine.</w:t>
      </w:r>
    </w:p>
    <w:p w14:paraId="7EA8B950" w14:textId="77777777" w:rsidR="005023C1" w:rsidRPr="005023C1" w:rsidRDefault="005023C1" w:rsidP="005023C1">
      <w:pPr>
        <w:numPr>
          <w:ilvl w:val="0"/>
          <w:numId w:val="36"/>
        </w:numPr>
      </w:pPr>
      <w:r w:rsidRPr="005023C1">
        <w:t xml:space="preserve">The deep, long-running agentic search is a </w:t>
      </w:r>
      <w:r w:rsidRPr="005023C1">
        <w:rPr>
          <w:b/>
          <w:bCs/>
        </w:rPr>
        <w:t>server-side workload</w:t>
      </w:r>
      <w:r w:rsidRPr="005023C1">
        <w:t xml:space="preserve"> (it can't live in a browser tab — closing the tab must not kill a run).</w:t>
      </w:r>
    </w:p>
    <w:p w14:paraId="29DA1D23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7.3 Security — API Key Handling</w:t>
      </w:r>
    </w:p>
    <w:p w14:paraId="2F9C90EC" w14:textId="77777777" w:rsidR="005023C1" w:rsidRPr="005023C1" w:rsidRDefault="005023C1" w:rsidP="005023C1">
      <w:r w:rsidRPr="005023C1">
        <w:t xml:space="preserve">The defining constraint, driven by liability: </w:t>
      </w:r>
      <w:r w:rsidRPr="005023C1">
        <w:rPr>
          <w:b/>
          <w:bCs/>
        </w:rPr>
        <w:t>the safest data is the data you never hold.</w:t>
      </w:r>
    </w:p>
    <w:p w14:paraId="247072F8" w14:textId="77777777" w:rsidR="005023C1" w:rsidRPr="005023C1" w:rsidRDefault="005023C1" w:rsidP="005023C1">
      <w:pPr>
        <w:numPr>
          <w:ilvl w:val="0"/>
          <w:numId w:val="37"/>
        </w:numPr>
      </w:pPr>
      <w:r w:rsidRPr="005023C1">
        <w:t xml:space="preserve">The key lives in the user's browser, is sent with each run over </w:t>
      </w:r>
      <w:r w:rsidRPr="005023C1">
        <w:rPr>
          <w:b/>
          <w:bCs/>
        </w:rPr>
        <w:t>TLS</w:t>
      </w:r>
      <w:r w:rsidRPr="005023C1">
        <w:t xml:space="preserve">, is held </w:t>
      </w:r>
      <w:r w:rsidRPr="005023C1">
        <w:rPr>
          <w:b/>
          <w:bCs/>
        </w:rPr>
        <w:t>only in server memory for the life of that run</w:t>
      </w:r>
      <w:r w:rsidRPr="005023C1">
        <w:t>, used, and then discarded.</w:t>
      </w:r>
    </w:p>
    <w:p w14:paraId="08F767A4" w14:textId="77777777" w:rsidR="005023C1" w:rsidRPr="005023C1" w:rsidRDefault="005023C1" w:rsidP="005023C1">
      <w:pPr>
        <w:numPr>
          <w:ilvl w:val="0"/>
          <w:numId w:val="37"/>
        </w:numPr>
      </w:pPr>
      <w:r w:rsidRPr="005023C1">
        <w:t xml:space="preserve">It is </w:t>
      </w:r>
      <w:r w:rsidRPr="005023C1">
        <w:rPr>
          <w:b/>
          <w:bCs/>
        </w:rPr>
        <w:t>never written to a database, disk, or logs</w:t>
      </w:r>
      <w:r w:rsidRPr="005023C1">
        <w:t xml:space="preserve">, never echoed in responses, never included in error reports or analytics, and </w:t>
      </w:r>
      <w:r w:rsidRPr="005023C1">
        <w:rPr>
          <w:b/>
          <w:bCs/>
        </w:rPr>
        <w:t>scrubbed from memory</w:t>
      </w:r>
      <w:r w:rsidRPr="005023C1">
        <w:t xml:space="preserve"> when the run ends.</w:t>
      </w:r>
    </w:p>
    <w:p w14:paraId="164FC65D" w14:textId="77777777" w:rsidR="005023C1" w:rsidRPr="005023C1" w:rsidRDefault="005023C1" w:rsidP="005023C1">
      <w:pPr>
        <w:numPr>
          <w:ilvl w:val="0"/>
          <w:numId w:val="37"/>
        </w:numPr>
      </w:pPr>
      <w:r w:rsidRPr="005023C1">
        <w:t xml:space="preserve">The honest, precise guarantee to users is </w:t>
      </w:r>
      <w:r w:rsidRPr="005023C1">
        <w:rPr>
          <w:b/>
          <w:bCs/>
        </w:rPr>
        <w:t>"we never store your key"</w:t>
      </w:r>
      <w:r w:rsidRPr="005023C1">
        <w:t xml:space="preserve"> — </w:t>
      </w:r>
      <w:r w:rsidRPr="005023C1">
        <w:rPr>
          <w:i/>
          <w:iCs/>
        </w:rPr>
        <w:t>not</w:t>
      </w:r>
      <w:r w:rsidRPr="005023C1">
        <w:t xml:space="preserve"> "your key never reaches our server" (it must, briefly, to run the server-side search). State it accurately; do not overpromise.</w:t>
      </w:r>
    </w:p>
    <w:p w14:paraId="0D7991B7" w14:textId="77777777" w:rsidR="005023C1" w:rsidRPr="005023C1" w:rsidRDefault="005023C1" w:rsidP="005023C1">
      <w:r w:rsidRPr="005023C1">
        <w:rPr>
          <w:b/>
          <w:bCs/>
        </w:rPr>
        <w:t>V1/V2 fork (flagged):</w:t>
      </w:r>
      <w:r w:rsidRPr="005023C1">
        <w:t xml:space="preserve"> this transient model works because V1 runs are </w:t>
      </w:r>
      <w:r w:rsidRPr="005023C1">
        <w:rPr>
          <w:i/>
          <w:iCs/>
        </w:rPr>
        <w:t>attended</w:t>
      </w:r>
      <w:r w:rsidRPr="005023C1">
        <w:t xml:space="preserve"> (browser open). </w:t>
      </w:r>
      <w:r w:rsidRPr="005023C1">
        <w:rPr>
          <w:b/>
          <w:bCs/>
        </w:rPr>
        <w:t>V2 scheduling breaks it</w:t>
      </w:r>
      <w:r w:rsidRPr="005023C1">
        <w:t xml:space="preserve"> — a 5am run happens while the browser is closed, so the key isn't there to send. V2 must consciously revisit key storage (encrypted-at-rest, secrets manager, etc.) and </w:t>
      </w:r>
      <w:r w:rsidRPr="005023C1">
        <w:rPr>
          <w:b/>
          <w:bCs/>
        </w:rPr>
        <w:t>must not inherit V1's "never stored" promise</w:t>
      </w:r>
      <w:r w:rsidRPr="005023C1">
        <w:t xml:space="preserve"> without change. See §9.</w:t>
      </w:r>
    </w:p>
    <w:p w14:paraId="0BD7C83D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7.4 Safety</w:t>
      </w:r>
    </w:p>
    <w:p w14:paraId="70298CD2" w14:textId="77777777" w:rsidR="005023C1" w:rsidRPr="005023C1" w:rsidRDefault="005023C1" w:rsidP="005023C1">
      <w:pPr>
        <w:numPr>
          <w:ilvl w:val="0"/>
          <w:numId w:val="38"/>
        </w:numPr>
      </w:pPr>
      <w:r w:rsidRPr="005023C1">
        <w:rPr>
          <w:b/>
          <w:bCs/>
        </w:rPr>
        <w:lastRenderedPageBreak/>
        <w:t>Never invent openings, salaries, or links.</w:t>
      </w:r>
      <w:r w:rsidRPr="005023C1">
        <w:t xml:space="preserve"> Only report roles with enough evidence to describe accurately. Missing salary → "No salary listed."</w:t>
      </w:r>
    </w:p>
    <w:p w14:paraId="050C4B21" w14:textId="77777777" w:rsidR="005023C1" w:rsidRPr="005023C1" w:rsidRDefault="005023C1" w:rsidP="005023C1">
      <w:pPr>
        <w:numPr>
          <w:ilvl w:val="0"/>
          <w:numId w:val="38"/>
        </w:numPr>
      </w:pPr>
      <w:r w:rsidRPr="005023C1">
        <w:t>Prefer the clearest original employer/source for ambiguous or cross-posted results.</w:t>
      </w:r>
    </w:p>
    <w:p w14:paraId="43AAE7C3" w14:textId="77777777" w:rsidR="005023C1" w:rsidRPr="005023C1" w:rsidRDefault="005023C1" w:rsidP="005023C1">
      <w:pPr>
        <w:numPr>
          <w:ilvl w:val="0"/>
          <w:numId w:val="38"/>
        </w:numPr>
      </w:pPr>
      <w:r w:rsidRPr="005023C1">
        <w:t>When a result might match the exclusion list, err on the side of excluding it.</w:t>
      </w:r>
    </w:p>
    <w:p w14:paraId="0E89F537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7.5 Privacy</w:t>
      </w:r>
    </w:p>
    <w:p w14:paraId="5D90FC7F" w14:textId="77777777" w:rsidR="005023C1" w:rsidRPr="005023C1" w:rsidRDefault="005023C1" w:rsidP="005023C1">
      <w:pPr>
        <w:numPr>
          <w:ilvl w:val="0"/>
          <w:numId w:val="39"/>
        </w:numPr>
      </w:pPr>
      <w:r w:rsidRPr="005023C1">
        <w:t>User searches and profiles are stored to enable saved profiles and exclusion history.</w:t>
      </w:r>
    </w:p>
    <w:p w14:paraId="1E3372D9" w14:textId="77777777" w:rsidR="005023C1" w:rsidRPr="005023C1" w:rsidRDefault="005023C1" w:rsidP="005023C1">
      <w:pPr>
        <w:numPr>
          <w:ilvl w:val="0"/>
          <w:numId w:val="39"/>
        </w:numPr>
      </w:pPr>
      <w:r w:rsidRPr="005023C1">
        <w:t xml:space="preserve">The API key is used </w:t>
      </w:r>
      <w:r w:rsidRPr="005023C1">
        <w:rPr>
          <w:b/>
          <w:bCs/>
        </w:rPr>
        <w:t>only</w:t>
      </w:r>
      <w:r w:rsidRPr="005023C1">
        <w:t xml:space="preserve"> to run the user's own searches and is </w:t>
      </w:r>
      <w:r w:rsidRPr="005023C1">
        <w:rPr>
          <w:b/>
          <w:bCs/>
        </w:rPr>
        <w:t>never saved</w:t>
      </w:r>
      <w:r w:rsidRPr="005023C1">
        <w:t xml:space="preserve"> (§7.3).</w:t>
      </w:r>
    </w:p>
    <w:p w14:paraId="36C9B916" w14:textId="77777777" w:rsidR="005023C1" w:rsidRPr="005023C1" w:rsidRDefault="005023C1" w:rsidP="005023C1">
      <w:pPr>
        <w:numPr>
          <w:ilvl w:val="0"/>
          <w:numId w:val="39"/>
        </w:numPr>
      </w:pPr>
      <w:r w:rsidRPr="005023C1">
        <w:t xml:space="preserve">Resume data (V3) will require its own handling note when that release is </w:t>
      </w:r>
      <w:proofErr w:type="spellStart"/>
      <w:r w:rsidRPr="005023C1">
        <w:t>specced</w:t>
      </w:r>
      <w:proofErr w:type="spellEnd"/>
      <w:r w:rsidRPr="005023C1">
        <w:t>.</w:t>
      </w:r>
    </w:p>
    <w:p w14:paraId="73CE5B0E" w14:textId="77777777" w:rsidR="005023C1" w:rsidRPr="005023C1" w:rsidRDefault="005023C1" w:rsidP="005023C1">
      <w:r w:rsidRPr="005023C1">
        <w:pict w14:anchorId="0780B869">
          <v:rect id="_x0000_i1092" style="width:0;height:1.5pt" o:hralign="center" o:hrstd="t" o:hr="t" fillcolor="#a0a0a0" stroked="f"/>
        </w:pict>
      </w:r>
    </w:p>
    <w:p w14:paraId="4E880EAA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8. Open Questions (parking lot)</w:t>
      </w:r>
    </w:p>
    <w:p w14:paraId="54A75CDC" w14:textId="77777777" w:rsidR="005023C1" w:rsidRPr="005023C1" w:rsidRDefault="005023C1" w:rsidP="005023C1">
      <w:pPr>
        <w:numPr>
          <w:ilvl w:val="0"/>
          <w:numId w:val="40"/>
        </w:numPr>
      </w:pPr>
      <w:r w:rsidRPr="005023C1">
        <w:rPr>
          <w:b/>
          <w:bCs/>
        </w:rPr>
        <w:t>Publish mechanics:</w:t>
      </w:r>
      <w:r w:rsidRPr="005023C1">
        <w:t xml:space="preserve"> specific hosting choice (e.g. </w:t>
      </w:r>
      <w:proofErr w:type="spellStart"/>
      <w:r w:rsidRPr="005023C1">
        <w:t>Vercel</w:t>
      </w:r>
      <w:proofErr w:type="spellEnd"/>
      <w:r w:rsidRPr="005023C1">
        <w:t>-style) — an implementation detail to settle at build time, not a blocker now.</w:t>
      </w:r>
    </w:p>
    <w:p w14:paraId="33A23A3E" w14:textId="77777777" w:rsidR="005023C1" w:rsidRPr="005023C1" w:rsidRDefault="005023C1" w:rsidP="005023C1">
      <w:pPr>
        <w:numPr>
          <w:ilvl w:val="0"/>
          <w:numId w:val="40"/>
        </w:numPr>
      </w:pPr>
      <w:r w:rsidRPr="005023C1">
        <w:rPr>
          <w:b/>
          <w:bCs/>
        </w:rPr>
        <w:t>Monetization (post-V1):</w:t>
      </w:r>
      <w:r w:rsidRPr="005023C1">
        <w:t xml:space="preserve"> BYOK is the baseline; a paid tier / credits model is a later option, supported by an existing interested audience.</w:t>
      </w:r>
    </w:p>
    <w:p w14:paraId="71A11996" w14:textId="77777777" w:rsidR="005023C1" w:rsidRPr="005023C1" w:rsidRDefault="005023C1" w:rsidP="005023C1">
      <w:pPr>
        <w:numPr>
          <w:ilvl w:val="0"/>
          <w:numId w:val="40"/>
        </w:numPr>
      </w:pPr>
      <w:r w:rsidRPr="005023C1">
        <w:rPr>
          <w:b/>
          <w:bCs/>
        </w:rPr>
        <w:t>Source-discovery depth:</w:t>
      </w:r>
      <w:r w:rsidRPr="005023C1">
        <w:t xml:space="preserve"> how aggressively to dig past the obvious employers — a tuning question once the engine exists.</w:t>
      </w:r>
    </w:p>
    <w:p w14:paraId="4C5F911E" w14:textId="77777777" w:rsidR="005023C1" w:rsidRPr="005023C1" w:rsidRDefault="005023C1" w:rsidP="005023C1">
      <w:pPr>
        <w:numPr>
          <w:ilvl w:val="0"/>
          <w:numId w:val="40"/>
        </w:numPr>
      </w:pPr>
      <w:r w:rsidRPr="005023C1">
        <w:rPr>
          <w:b/>
          <w:bCs/>
        </w:rPr>
        <w:t>Job-identity approach:</w:t>
      </w:r>
      <w:r w:rsidRPr="005023C1">
        <w:t xml:space="preserve"> the concrete </w:t>
      </w:r>
      <w:proofErr w:type="spellStart"/>
      <w:r w:rsidRPr="005023C1">
        <w:t>dedup</w:t>
      </w:r>
      <w:proofErr w:type="spellEnd"/>
      <w:r w:rsidRPr="005023C1">
        <w:t xml:space="preserve"> strategy (§5) — chosen during the build.</w:t>
      </w:r>
    </w:p>
    <w:p w14:paraId="094F0F08" w14:textId="77777777" w:rsidR="005023C1" w:rsidRPr="005023C1" w:rsidRDefault="005023C1" w:rsidP="005023C1">
      <w:pPr>
        <w:numPr>
          <w:ilvl w:val="0"/>
          <w:numId w:val="40"/>
        </w:numPr>
      </w:pPr>
      <w:r w:rsidRPr="005023C1">
        <w:rPr>
          <w:b/>
          <w:bCs/>
        </w:rPr>
        <w:t>V2 key storage:</w:t>
      </w:r>
      <w:r w:rsidRPr="005023C1">
        <w:t xml:space="preserve"> how unattended scheduled runs hold a key safely (§7.3).</w:t>
      </w:r>
    </w:p>
    <w:p w14:paraId="3900654C" w14:textId="77777777" w:rsidR="005023C1" w:rsidRPr="005023C1" w:rsidRDefault="005023C1" w:rsidP="005023C1">
      <w:r w:rsidRPr="005023C1">
        <w:pict w14:anchorId="702F4C1D">
          <v:rect id="_x0000_i1093" style="width:0;height:1.5pt" o:hralign="center" o:hrstd="t" o:hr="t" fillcolor="#a0a0a0" stroked="f"/>
        </w:pict>
      </w:r>
    </w:p>
    <w:p w14:paraId="5F3AE1B6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9. Roadmap Dependencies &amp; Risks</w:t>
      </w:r>
    </w:p>
    <w:p w14:paraId="70F1D96F" w14:textId="77777777" w:rsidR="005023C1" w:rsidRPr="005023C1" w:rsidRDefault="005023C1" w:rsidP="005023C1">
      <w:pPr>
        <w:numPr>
          <w:ilvl w:val="0"/>
          <w:numId w:val="41"/>
        </w:numPr>
      </w:pPr>
      <w:r w:rsidRPr="005023C1">
        <w:rPr>
          <w:b/>
          <w:bCs/>
        </w:rPr>
        <w:t>V2 depends on a key-storage decision</w:t>
      </w:r>
      <w:r w:rsidRPr="005023C1">
        <w:t xml:space="preserve"> that V1 deliberately avoids. Don't let V2 inherit V1's "never stored" guarantee unexamined.</w:t>
      </w:r>
    </w:p>
    <w:p w14:paraId="092F5AC2" w14:textId="77777777" w:rsidR="005023C1" w:rsidRPr="005023C1" w:rsidRDefault="005023C1" w:rsidP="005023C1">
      <w:pPr>
        <w:numPr>
          <w:ilvl w:val="0"/>
          <w:numId w:val="41"/>
        </w:numPr>
      </w:pPr>
      <w:r w:rsidRPr="005023C1">
        <w:rPr>
          <w:b/>
          <w:bCs/>
        </w:rPr>
        <w:t>V2 scheduling</w:t>
      </w:r>
      <w:r w:rsidRPr="005023C1">
        <w:t xml:space="preserve"> introduces the run queue (no two runs at once) and unattended execution — the first real backend complexity.</w:t>
      </w:r>
    </w:p>
    <w:p w14:paraId="78B97973" w14:textId="77777777" w:rsidR="005023C1" w:rsidRPr="005023C1" w:rsidRDefault="005023C1" w:rsidP="005023C1">
      <w:pPr>
        <w:numPr>
          <w:ilvl w:val="0"/>
          <w:numId w:val="41"/>
        </w:numPr>
      </w:pPr>
      <w:proofErr w:type="spellStart"/>
      <w:r w:rsidRPr="005023C1">
        <w:rPr>
          <w:b/>
          <w:bCs/>
        </w:rPr>
        <w:t>Dedup</w:t>
      </w:r>
      <w:proofErr w:type="spellEnd"/>
      <w:r w:rsidRPr="005023C1">
        <w:rPr>
          <w:b/>
          <w:bCs/>
        </w:rPr>
        <w:t xml:space="preserve"> (§5)</w:t>
      </w:r>
      <w:r w:rsidRPr="005023C1">
        <w:t xml:space="preserve"> is the standing technical risk across all releases; its quality makes or breaks the exclusion feature.</w:t>
      </w:r>
    </w:p>
    <w:p w14:paraId="7E751AB9" w14:textId="77777777" w:rsidR="005023C1" w:rsidRPr="005023C1" w:rsidRDefault="005023C1" w:rsidP="005023C1">
      <w:pPr>
        <w:numPr>
          <w:ilvl w:val="0"/>
          <w:numId w:val="41"/>
        </w:numPr>
      </w:pPr>
      <w:r w:rsidRPr="005023C1">
        <w:rPr>
          <w:b/>
          <w:bCs/>
        </w:rPr>
        <w:t>Cost</w:t>
      </w:r>
      <w:r w:rsidRPr="005023C1">
        <w:t xml:space="preserve"> scales with users × runs/day × depth; BYOK contains it for the builder, but any future "we pay" model reopens it.</w:t>
      </w:r>
    </w:p>
    <w:p w14:paraId="6D8F256A" w14:textId="77777777" w:rsidR="005023C1" w:rsidRPr="005023C1" w:rsidRDefault="005023C1" w:rsidP="005023C1">
      <w:r w:rsidRPr="005023C1">
        <w:pict w14:anchorId="6187E8AC">
          <v:rect id="_x0000_i1094" style="width:0;height:1.5pt" o:hralign="center" o:hrstd="t" o:hr="t" fillcolor="#a0a0a0" stroked="f"/>
        </w:pict>
      </w:r>
    </w:p>
    <w:p w14:paraId="279B373D" w14:textId="77777777" w:rsidR="005023C1" w:rsidRPr="005023C1" w:rsidRDefault="005023C1" w:rsidP="005023C1">
      <w:pPr>
        <w:rPr>
          <w:b/>
          <w:bCs/>
        </w:rPr>
      </w:pPr>
      <w:r w:rsidRPr="005023C1">
        <w:rPr>
          <w:b/>
          <w:bCs/>
        </w:rPr>
        <w:t>10. Key Design Decisions (log)</w:t>
      </w:r>
    </w:p>
    <w:p w14:paraId="08A2F003" w14:textId="77777777" w:rsidR="005023C1" w:rsidRPr="005023C1" w:rsidRDefault="005023C1" w:rsidP="005023C1">
      <w:r w:rsidRPr="005023C1">
        <w:t>A quick record of the deliberate calls behind this PRD:</w:t>
      </w:r>
    </w:p>
    <w:p w14:paraId="6DDE5630" w14:textId="77777777" w:rsidR="005023C1" w:rsidRPr="005023C1" w:rsidRDefault="005023C1" w:rsidP="005023C1">
      <w:pPr>
        <w:numPr>
          <w:ilvl w:val="0"/>
          <w:numId w:val="42"/>
        </w:numPr>
      </w:pPr>
      <w:r w:rsidRPr="005023C1">
        <w:rPr>
          <w:b/>
          <w:bCs/>
        </w:rPr>
        <w:t>Engine:</w:t>
      </w:r>
      <w:r w:rsidRPr="005023C1">
        <w:t xml:space="preserve"> AI agent + live web search (proven by the original agent), not API scraping or board-APIs-only.</w:t>
      </w:r>
    </w:p>
    <w:p w14:paraId="059D6B00" w14:textId="77777777" w:rsidR="005023C1" w:rsidRPr="005023C1" w:rsidRDefault="005023C1" w:rsidP="005023C1">
      <w:pPr>
        <w:numPr>
          <w:ilvl w:val="0"/>
          <w:numId w:val="42"/>
        </w:numPr>
      </w:pPr>
      <w:r w:rsidRPr="005023C1">
        <w:rPr>
          <w:b/>
          <w:bCs/>
        </w:rPr>
        <w:t>Architecture:</w:t>
      </w:r>
      <w:r w:rsidRPr="005023C1">
        <w:t xml:space="preserve"> deployed, shareable web app — public link is a requirement, not a nicety. Settles the local-vs-hosted fork.</w:t>
      </w:r>
    </w:p>
    <w:p w14:paraId="031E8059" w14:textId="77777777" w:rsidR="005023C1" w:rsidRPr="005023C1" w:rsidRDefault="005023C1" w:rsidP="005023C1">
      <w:pPr>
        <w:numPr>
          <w:ilvl w:val="0"/>
          <w:numId w:val="42"/>
        </w:numPr>
      </w:pPr>
      <w:r w:rsidRPr="005023C1">
        <w:rPr>
          <w:b/>
          <w:bCs/>
        </w:rPr>
        <w:t>Roadmap:</w:t>
      </w:r>
      <w:r w:rsidRPr="005023C1">
        <w:t xml:space="preserve"> on-demand V1 (with saved profiles) → V2 scheduling/queue → V3 resume matching.</w:t>
      </w:r>
    </w:p>
    <w:p w14:paraId="442E834A" w14:textId="77777777" w:rsidR="005023C1" w:rsidRPr="005023C1" w:rsidRDefault="005023C1" w:rsidP="005023C1">
      <w:pPr>
        <w:numPr>
          <w:ilvl w:val="0"/>
          <w:numId w:val="42"/>
        </w:numPr>
      </w:pPr>
      <w:r w:rsidRPr="005023C1">
        <w:rPr>
          <w:b/>
          <w:bCs/>
        </w:rPr>
        <w:t>Saved profiles in V1</w:t>
      </w:r>
      <w:r w:rsidRPr="005023C1">
        <w:t>, because persistence is already mandatory for the exclusion list and saved reports — marginal cost is tiny.</w:t>
      </w:r>
    </w:p>
    <w:p w14:paraId="476F8720" w14:textId="77777777" w:rsidR="005023C1" w:rsidRPr="005023C1" w:rsidRDefault="005023C1" w:rsidP="005023C1">
      <w:pPr>
        <w:numPr>
          <w:ilvl w:val="0"/>
          <w:numId w:val="42"/>
        </w:numPr>
      </w:pPr>
      <w:r w:rsidRPr="005023C1">
        <w:rPr>
          <w:b/>
          <w:bCs/>
        </w:rPr>
        <w:t>Exclusion list:</w:t>
      </w:r>
      <w:r w:rsidRPr="005023C1">
        <w:t xml:space="preserve"> one global, account-level list, tagged applied/dismissed, viewable and restorable.</w:t>
      </w:r>
    </w:p>
    <w:p w14:paraId="1C9FADEB" w14:textId="77777777" w:rsidR="005023C1" w:rsidRPr="005023C1" w:rsidRDefault="005023C1" w:rsidP="005023C1">
      <w:pPr>
        <w:numPr>
          <w:ilvl w:val="0"/>
          <w:numId w:val="42"/>
        </w:numPr>
      </w:pPr>
      <w:r w:rsidRPr="005023C1">
        <w:rPr>
          <w:b/>
          <w:bCs/>
        </w:rPr>
        <w:t>Matching:</w:t>
      </w:r>
      <w:r w:rsidRPr="005023C1">
        <w:t xml:space="preserve"> lean parameterized gates + recall-first guided judgment; no numeric score cliff; every result carries a "why" line.</w:t>
      </w:r>
    </w:p>
    <w:p w14:paraId="34DFDB4D" w14:textId="77777777" w:rsidR="005023C1" w:rsidRPr="005023C1" w:rsidRDefault="005023C1" w:rsidP="005023C1">
      <w:pPr>
        <w:numPr>
          <w:ilvl w:val="0"/>
          <w:numId w:val="42"/>
        </w:numPr>
      </w:pPr>
      <w:r w:rsidRPr="005023C1">
        <w:rPr>
          <w:b/>
          <w:bCs/>
        </w:rPr>
        <w:t>Source discovery</w:t>
      </w:r>
      <w:r w:rsidRPr="005023C1">
        <w:t xml:space="preserve"> kept as a core capability — the differentiator.</w:t>
      </w:r>
    </w:p>
    <w:p w14:paraId="0AECE507" w14:textId="77777777" w:rsidR="005023C1" w:rsidRPr="005023C1" w:rsidRDefault="005023C1" w:rsidP="005023C1">
      <w:pPr>
        <w:numPr>
          <w:ilvl w:val="0"/>
          <w:numId w:val="42"/>
        </w:numPr>
      </w:pPr>
      <w:r w:rsidRPr="005023C1">
        <w:rPr>
          <w:b/>
          <w:bCs/>
        </w:rPr>
        <w:t>Cost:</w:t>
      </w:r>
      <w:r w:rsidRPr="005023C1">
        <w:t xml:space="preserve"> BYOK; money a non-goal for V1 but not foreclosed.</w:t>
      </w:r>
    </w:p>
    <w:p w14:paraId="3D1AFF08" w14:textId="77777777" w:rsidR="005023C1" w:rsidRPr="005023C1" w:rsidRDefault="005023C1" w:rsidP="005023C1">
      <w:pPr>
        <w:numPr>
          <w:ilvl w:val="0"/>
          <w:numId w:val="42"/>
        </w:numPr>
      </w:pPr>
      <w:r w:rsidRPr="005023C1">
        <w:rPr>
          <w:b/>
          <w:bCs/>
        </w:rPr>
        <w:t>Key handling:</w:t>
      </w:r>
      <w:r w:rsidRPr="005023C1">
        <w:t xml:space="preserve"> transient passthrough, never persisted; guarantee stated as "never stored," with the V2 fork flagged.</w:t>
      </w:r>
    </w:p>
    <w:p w14:paraId="4FB6A64E" w14:textId="77777777" w:rsidR="005023C1" w:rsidRPr="005023C1" w:rsidRDefault="005023C1" w:rsidP="005023C1">
      <w:pPr>
        <w:numPr>
          <w:ilvl w:val="0"/>
          <w:numId w:val="42"/>
        </w:numPr>
      </w:pPr>
      <w:r w:rsidRPr="005023C1">
        <w:rPr>
          <w:b/>
          <w:bCs/>
        </w:rPr>
        <w:t>KPIs reframed</w:t>
      </w:r>
      <w:r w:rsidRPr="005023C1">
        <w:t xml:space="preserve"> from feature-presence to outcomes (time-to-interview, hidden-find rate, satisfaction); the original feature list relocated to acceptance criteria.</w:t>
      </w:r>
    </w:p>
    <w:p w14:paraId="11A2F391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214847"/>
    <w:multiLevelType w:val="multilevel"/>
    <w:tmpl w:val="3856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5E0121"/>
    <w:multiLevelType w:val="multilevel"/>
    <w:tmpl w:val="0E10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DF75C46"/>
    <w:multiLevelType w:val="multilevel"/>
    <w:tmpl w:val="6C5A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20D81"/>
    <w:multiLevelType w:val="multilevel"/>
    <w:tmpl w:val="7F8E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1EB009B0"/>
    <w:multiLevelType w:val="multilevel"/>
    <w:tmpl w:val="9B2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A1869"/>
    <w:multiLevelType w:val="multilevel"/>
    <w:tmpl w:val="3626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833DB"/>
    <w:multiLevelType w:val="multilevel"/>
    <w:tmpl w:val="1BF0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A3906FA"/>
    <w:multiLevelType w:val="multilevel"/>
    <w:tmpl w:val="9188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A4E42"/>
    <w:multiLevelType w:val="multilevel"/>
    <w:tmpl w:val="EAC4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3B2956D7"/>
    <w:multiLevelType w:val="multilevel"/>
    <w:tmpl w:val="6CCE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5FB6F90"/>
    <w:multiLevelType w:val="multilevel"/>
    <w:tmpl w:val="8AB84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48B45FD4"/>
    <w:multiLevelType w:val="multilevel"/>
    <w:tmpl w:val="086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43878"/>
    <w:multiLevelType w:val="multilevel"/>
    <w:tmpl w:val="4006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751870"/>
    <w:multiLevelType w:val="multilevel"/>
    <w:tmpl w:val="7B0C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5A7A4E66"/>
    <w:multiLevelType w:val="multilevel"/>
    <w:tmpl w:val="C186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0372F93"/>
    <w:multiLevelType w:val="multilevel"/>
    <w:tmpl w:val="8C9C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46371"/>
    <w:multiLevelType w:val="multilevel"/>
    <w:tmpl w:val="811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24E8D"/>
    <w:multiLevelType w:val="multilevel"/>
    <w:tmpl w:val="776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B90463"/>
    <w:multiLevelType w:val="multilevel"/>
    <w:tmpl w:val="EA9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13844130">
    <w:abstractNumId w:val="33"/>
  </w:num>
  <w:num w:numId="2" w16cid:durableId="287132380">
    <w:abstractNumId w:val="14"/>
  </w:num>
  <w:num w:numId="3" w16cid:durableId="957906506">
    <w:abstractNumId w:val="12"/>
  </w:num>
  <w:num w:numId="4" w16cid:durableId="39788764">
    <w:abstractNumId w:val="36"/>
  </w:num>
  <w:num w:numId="5" w16cid:durableId="1499075814">
    <w:abstractNumId w:val="17"/>
  </w:num>
  <w:num w:numId="6" w16cid:durableId="2029914294">
    <w:abstractNumId w:val="25"/>
  </w:num>
  <w:num w:numId="7" w16cid:durableId="1837915741">
    <w:abstractNumId w:val="29"/>
  </w:num>
  <w:num w:numId="8" w16cid:durableId="1870875878">
    <w:abstractNumId w:val="9"/>
  </w:num>
  <w:num w:numId="9" w16cid:durableId="1687632150">
    <w:abstractNumId w:val="7"/>
  </w:num>
  <w:num w:numId="10" w16cid:durableId="1245529830">
    <w:abstractNumId w:val="6"/>
  </w:num>
  <w:num w:numId="11" w16cid:durableId="214440081">
    <w:abstractNumId w:val="5"/>
  </w:num>
  <w:num w:numId="12" w16cid:durableId="2120752715">
    <w:abstractNumId w:val="4"/>
  </w:num>
  <w:num w:numId="13" w16cid:durableId="1981838096">
    <w:abstractNumId w:val="8"/>
  </w:num>
  <w:num w:numId="14" w16cid:durableId="361899561">
    <w:abstractNumId w:val="3"/>
  </w:num>
  <w:num w:numId="15" w16cid:durableId="1250113683">
    <w:abstractNumId w:val="2"/>
  </w:num>
  <w:num w:numId="16" w16cid:durableId="1451896200">
    <w:abstractNumId w:val="1"/>
  </w:num>
  <w:num w:numId="17" w16cid:durableId="1152407931">
    <w:abstractNumId w:val="0"/>
  </w:num>
  <w:num w:numId="18" w16cid:durableId="842741956">
    <w:abstractNumId w:val="21"/>
  </w:num>
  <w:num w:numId="19" w16cid:durableId="1849753868">
    <w:abstractNumId w:val="24"/>
  </w:num>
  <w:num w:numId="20" w16cid:durableId="1464735488">
    <w:abstractNumId w:val="35"/>
  </w:num>
  <w:num w:numId="21" w16cid:durableId="1485000644">
    <w:abstractNumId w:val="27"/>
  </w:num>
  <w:num w:numId="22" w16cid:durableId="878132043">
    <w:abstractNumId w:val="13"/>
  </w:num>
  <w:num w:numId="23" w16cid:durableId="1589775317">
    <w:abstractNumId w:val="41"/>
  </w:num>
  <w:num w:numId="24" w16cid:durableId="458841822">
    <w:abstractNumId w:val="11"/>
  </w:num>
  <w:num w:numId="25" w16cid:durableId="398287455">
    <w:abstractNumId w:val="26"/>
  </w:num>
  <w:num w:numId="26" w16cid:durableId="2134708362">
    <w:abstractNumId w:val="22"/>
  </w:num>
  <w:num w:numId="27" w16cid:durableId="2025864447">
    <w:abstractNumId w:val="18"/>
  </w:num>
  <w:num w:numId="28" w16cid:durableId="1473249285">
    <w:abstractNumId w:val="28"/>
  </w:num>
  <w:num w:numId="29" w16cid:durableId="167796907">
    <w:abstractNumId w:val="37"/>
  </w:num>
  <w:num w:numId="30" w16cid:durableId="1448499941">
    <w:abstractNumId w:val="32"/>
  </w:num>
  <w:num w:numId="31" w16cid:durableId="197938648">
    <w:abstractNumId w:val="31"/>
  </w:num>
  <w:num w:numId="32" w16cid:durableId="252935881">
    <w:abstractNumId w:val="20"/>
  </w:num>
  <w:num w:numId="33" w16cid:durableId="223031972">
    <w:abstractNumId w:val="30"/>
  </w:num>
  <w:num w:numId="34" w16cid:durableId="635718663">
    <w:abstractNumId w:val="15"/>
  </w:num>
  <w:num w:numId="35" w16cid:durableId="192230907">
    <w:abstractNumId w:val="39"/>
  </w:num>
  <w:num w:numId="36" w16cid:durableId="1030032798">
    <w:abstractNumId w:val="19"/>
  </w:num>
  <w:num w:numId="37" w16cid:durableId="824278694">
    <w:abstractNumId w:val="16"/>
  </w:num>
  <w:num w:numId="38" w16cid:durableId="1016344996">
    <w:abstractNumId w:val="40"/>
  </w:num>
  <w:num w:numId="39" w16cid:durableId="253442708">
    <w:abstractNumId w:val="23"/>
  </w:num>
  <w:num w:numId="40" w16cid:durableId="493103609">
    <w:abstractNumId w:val="10"/>
  </w:num>
  <w:num w:numId="41" w16cid:durableId="1024210902">
    <w:abstractNumId w:val="38"/>
  </w:num>
  <w:num w:numId="42" w16cid:durableId="126171919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C1"/>
    <w:rsid w:val="005023C1"/>
    <w:rsid w:val="00645252"/>
    <w:rsid w:val="006D3D74"/>
    <w:rsid w:val="007D42F9"/>
    <w:rsid w:val="0083569A"/>
    <w:rsid w:val="008608CF"/>
    <w:rsid w:val="00A72A45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747EC"/>
  <w15:chartTrackingRefBased/>
  <w15:docId w15:val="{E63DBE64-2107-4432-88AF-AD71CC18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ndy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45</TotalTime>
  <Pages>6</Pages>
  <Words>2631</Words>
  <Characters>15000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Snow</dc:creator>
  <cp:keywords/>
  <dc:description/>
  <cp:lastModifiedBy>James Snow</cp:lastModifiedBy>
  <cp:revision>2</cp:revision>
  <dcterms:created xsi:type="dcterms:W3CDTF">2026-06-29T22:04:00Z</dcterms:created>
  <dcterms:modified xsi:type="dcterms:W3CDTF">2026-07-01T15:04:00Z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2933e6a1-2ae3-4287-adb6-757aad1b7688</vt:lpwstr>
  </property>
</Properties>
</file>